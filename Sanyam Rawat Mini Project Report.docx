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3BFB8" w14:textId="77777777" w:rsidR="00D8240A" w:rsidRDefault="00000000" w:rsidP="007E2DCB">
      <w:pPr>
        <w:spacing w:before="120" w:after="120"/>
        <w:ind w:left="720" w:right="-2"/>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448EA739" w14:textId="77777777" w:rsidR="00D8240A" w:rsidRDefault="00000000" w:rsidP="007E2DCB">
      <w:pPr>
        <w:spacing w:before="120" w:after="120" w:line="238" w:lineRule="auto"/>
        <w:ind w:left="709" w:firstLine="11"/>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61783D05" wp14:editId="5CC9CF2B">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2FB20415" w14:textId="77777777" w:rsidR="00D8240A" w:rsidRDefault="00000000" w:rsidP="00E007CB">
      <w:pPr>
        <w:spacing w:before="120" w:after="120" w:line="288" w:lineRule="auto"/>
        <w:ind w:left="7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TITLE</w:t>
      </w:r>
    </w:p>
    <w:p w14:paraId="5B537351" w14:textId="77777777" w:rsidR="00D8240A" w:rsidRDefault="00000000" w:rsidP="00E007CB">
      <w:pPr>
        <w:spacing w:before="120" w:after="120" w:line="288" w:lineRule="auto"/>
        <w:ind w:left="720"/>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451D831B" wp14:editId="183B7E86">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2B7BD487" w14:textId="77777777" w:rsidR="00D8240A" w:rsidRDefault="00000000" w:rsidP="00E007CB">
      <w:pPr>
        <w:spacing w:before="120" w:after="120"/>
        <w:ind w:left="7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fulfilment of the requirement for the award of the degree of</w:t>
      </w:r>
    </w:p>
    <w:p w14:paraId="4894FA50" w14:textId="77777777" w:rsidR="00D8240A" w:rsidRDefault="00D8240A" w:rsidP="00E007CB">
      <w:pPr>
        <w:spacing w:line="199" w:lineRule="auto"/>
        <w:ind w:left="720"/>
        <w:rPr>
          <w:rFonts w:ascii="Times New Roman" w:eastAsia="Times New Roman" w:hAnsi="Times New Roman" w:cs="Times New Roman"/>
          <w:sz w:val="24"/>
          <w:szCs w:val="24"/>
        </w:rPr>
      </w:pPr>
    </w:p>
    <w:p w14:paraId="16539C8B" w14:textId="77777777" w:rsidR="00D8240A" w:rsidRDefault="00000000" w:rsidP="00E007CB">
      <w:pPr>
        <w:ind w:left="7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20A92CEE" w14:textId="77777777" w:rsidR="00D8240A" w:rsidRDefault="00D8240A" w:rsidP="00E007CB">
      <w:pPr>
        <w:spacing w:line="139" w:lineRule="auto"/>
        <w:ind w:left="720"/>
        <w:jc w:val="center"/>
        <w:rPr>
          <w:rFonts w:ascii="Bookman Old Style" w:eastAsia="Bookman Old Style" w:hAnsi="Bookman Old Style" w:cs="Bookman Old Style"/>
          <w:sz w:val="24"/>
          <w:szCs w:val="24"/>
        </w:rPr>
      </w:pPr>
    </w:p>
    <w:p w14:paraId="152D754A" w14:textId="77777777" w:rsidR="00D8240A" w:rsidRDefault="00000000" w:rsidP="00E007CB">
      <w:pPr>
        <w:ind w:left="7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0BF94EA9" w14:textId="77777777" w:rsidR="00D8240A" w:rsidRDefault="00D8240A" w:rsidP="00E007CB">
      <w:pPr>
        <w:spacing w:line="137" w:lineRule="auto"/>
        <w:ind w:left="720"/>
        <w:jc w:val="center"/>
        <w:rPr>
          <w:rFonts w:ascii="Bookman Old Style" w:eastAsia="Bookman Old Style" w:hAnsi="Bookman Old Style" w:cs="Bookman Old Style"/>
          <w:sz w:val="24"/>
          <w:szCs w:val="24"/>
        </w:rPr>
      </w:pPr>
    </w:p>
    <w:p w14:paraId="764B5466" w14:textId="77777777" w:rsidR="00D8240A" w:rsidRDefault="00000000" w:rsidP="00E007CB">
      <w:pPr>
        <w:ind w:left="720"/>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42F1D74C" w14:textId="77777777" w:rsidR="00D8240A" w:rsidRDefault="00D8240A" w:rsidP="00E007CB">
      <w:pPr>
        <w:ind w:left="720"/>
        <w:jc w:val="center"/>
        <w:rPr>
          <w:rFonts w:ascii="Bookman Old Style" w:eastAsia="Bookman Old Style" w:hAnsi="Bookman Old Style" w:cs="Bookman Old Style"/>
          <w:b/>
          <w:color w:val="FF0000"/>
          <w:sz w:val="24"/>
          <w:szCs w:val="24"/>
        </w:rPr>
      </w:pPr>
    </w:p>
    <w:p w14:paraId="52DD5D65" w14:textId="77777777" w:rsidR="00D8240A" w:rsidRDefault="00D8240A" w:rsidP="00E007CB">
      <w:pPr>
        <w:ind w:left="720"/>
        <w:jc w:val="center"/>
        <w:rPr>
          <w:rFonts w:ascii="Bookman Old Style" w:eastAsia="Bookman Old Style" w:hAnsi="Bookman Old Style" w:cs="Bookman Old Style"/>
          <w:b/>
          <w:sz w:val="24"/>
          <w:szCs w:val="24"/>
        </w:rPr>
      </w:pPr>
    </w:p>
    <w:p w14:paraId="1154BCEB" w14:textId="77777777" w:rsidR="00D8240A" w:rsidRDefault="00000000" w:rsidP="00E007CB">
      <w:pPr>
        <w:ind w:left="414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7AE032F3" w14:textId="77777777" w:rsidR="00D8240A" w:rsidRDefault="00D8240A" w:rsidP="00E007CB">
      <w:pPr>
        <w:spacing w:line="137" w:lineRule="auto"/>
        <w:ind w:left="720"/>
        <w:rPr>
          <w:rFonts w:ascii="Bookman Old Style" w:eastAsia="Bookman Old Style" w:hAnsi="Bookman Old Style" w:cs="Bookman Old Style"/>
          <w:sz w:val="24"/>
          <w:szCs w:val="24"/>
        </w:rPr>
      </w:pPr>
    </w:p>
    <w:p w14:paraId="060F7B3C" w14:textId="1776D17B" w:rsidR="00D8240A" w:rsidRDefault="00000000" w:rsidP="00496D1E">
      <w:pPr>
        <w:tabs>
          <w:tab w:val="left" w:pos="5760"/>
        </w:tabs>
        <w:spacing w:line="360" w:lineRule="auto"/>
        <w:ind w:left="900" w:right="-46"/>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Student Name</w:t>
      </w:r>
      <w:r w:rsidR="00121E79">
        <w:rPr>
          <w:rFonts w:ascii="Bookman Old Style" w:eastAsia="Bookman Old Style" w:hAnsi="Bookman Old Style" w:cs="Bookman Old Style"/>
          <w:b/>
          <w:sz w:val="24"/>
          <w:szCs w:val="24"/>
        </w:rPr>
        <w:t>: Sanyam Rawat</w:t>
      </w:r>
      <w:r w:rsidR="00121E79">
        <w:rPr>
          <w:rFonts w:ascii="Bookman Old Style" w:eastAsia="Bookman Old Style" w:hAnsi="Bookman Old Style" w:cs="Bookman Old Style"/>
          <w:sz w:val="24"/>
          <w:szCs w:val="24"/>
        </w:rPr>
        <w:t xml:space="preserve">      </w:t>
      </w:r>
      <w:r w:rsidR="007E2DCB">
        <w:rPr>
          <w:rFonts w:ascii="Bookman Old Style" w:eastAsia="Bookman Old Style" w:hAnsi="Bookman Old Style" w:cs="Bookman Old Style"/>
          <w:sz w:val="24"/>
          <w:szCs w:val="24"/>
        </w:rPr>
        <w:tab/>
      </w:r>
      <w:r w:rsidR="007E2DCB">
        <w:rPr>
          <w:rFonts w:ascii="Bookman Old Style" w:eastAsia="Bookman Old Style" w:hAnsi="Bookman Old Style" w:cs="Bookman Old Style"/>
          <w:sz w:val="24"/>
          <w:szCs w:val="24"/>
        </w:rPr>
        <w:tab/>
      </w:r>
      <w:r>
        <w:rPr>
          <w:rFonts w:ascii="Bookman Old Style" w:eastAsia="Bookman Old Style" w:hAnsi="Bookman Old Style" w:cs="Bookman Old Style"/>
          <w:b/>
          <w:sz w:val="24"/>
          <w:szCs w:val="24"/>
        </w:rPr>
        <w:t>University Roll No.</w:t>
      </w:r>
      <w:r w:rsidR="00496D1E">
        <w:rPr>
          <w:rFonts w:ascii="Bookman Old Style" w:eastAsia="Bookman Old Style" w:hAnsi="Bookman Old Style" w:cs="Bookman Old Style"/>
          <w:b/>
          <w:sz w:val="24"/>
          <w:szCs w:val="24"/>
        </w:rPr>
        <w:t xml:space="preserve"> </w:t>
      </w:r>
      <w:r w:rsidR="00121E79">
        <w:rPr>
          <w:rFonts w:ascii="Bookman Old Style" w:eastAsia="Bookman Old Style" w:hAnsi="Bookman Old Style" w:cs="Bookman Old Style"/>
          <w:b/>
          <w:sz w:val="24"/>
          <w:szCs w:val="24"/>
        </w:rPr>
        <w:t>2021</w:t>
      </w:r>
      <w:r w:rsidR="00496D1E">
        <w:rPr>
          <w:rFonts w:ascii="Bookman Old Style" w:eastAsia="Bookman Old Style" w:hAnsi="Bookman Old Style" w:cs="Bookman Old Style"/>
          <w:b/>
          <w:sz w:val="24"/>
          <w:szCs w:val="24"/>
        </w:rPr>
        <w:t>414</w:t>
      </w:r>
    </w:p>
    <w:p w14:paraId="1AF75017" w14:textId="77777777" w:rsidR="00D8240A" w:rsidRDefault="00D8240A" w:rsidP="00E007CB">
      <w:pPr>
        <w:ind w:left="720"/>
        <w:jc w:val="center"/>
        <w:rPr>
          <w:rFonts w:ascii="Bookman Old Style" w:eastAsia="Bookman Old Style" w:hAnsi="Bookman Old Style" w:cs="Bookman Old Style"/>
          <w:b/>
          <w:sz w:val="24"/>
          <w:szCs w:val="24"/>
        </w:rPr>
      </w:pPr>
    </w:p>
    <w:p w14:paraId="1CC84B0A" w14:textId="77777777" w:rsidR="00D8240A" w:rsidRDefault="00D8240A" w:rsidP="00E007CB">
      <w:pPr>
        <w:ind w:left="720"/>
        <w:jc w:val="center"/>
        <w:rPr>
          <w:rFonts w:ascii="Bookman Old Style" w:eastAsia="Bookman Old Style" w:hAnsi="Bookman Old Style" w:cs="Bookman Old Style"/>
          <w:b/>
          <w:sz w:val="24"/>
          <w:szCs w:val="24"/>
        </w:rPr>
      </w:pPr>
    </w:p>
    <w:p w14:paraId="4AF37974" w14:textId="77777777" w:rsidR="00D8240A" w:rsidRDefault="00D8240A" w:rsidP="00E007CB">
      <w:pPr>
        <w:ind w:left="720"/>
        <w:jc w:val="center"/>
        <w:rPr>
          <w:rFonts w:ascii="Bookman Old Style" w:eastAsia="Bookman Old Style" w:hAnsi="Bookman Old Style" w:cs="Bookman Old Style"/>
          <w:b/>
          <w:sz w:val="24"/>
          <w:szCs w:val="24"/>
        </w:rPr>
      </w:pPr>
    </w:p>
    <w:p w14:paraId="7987212B" w14:textId="77777777" w:rsidR="00D8240A" w:rsidRDefault="00D8240A" w:rsidP="00E007CB">
      <w:pPr>
        <w:ind w:left="720"/>
        <w:jc w:val="center"/>
        <w:rPr>
          <w:rFonts w:ascii="Times New Roman" w:eastAsia="Times New Roman" w:hAnsi="Times New Roman" w:cs="Times New Roman"/>
          <w:b/>
          <w:i/>
          <w:sz w:val="24"/>
          <w:szCs w:val="24"/>
        </w:rPr>
      </w:pPr>
    </w:p>
    <w:p w14:paraId="50105A24" w14:textId="77777777" w:rsidR="00D8240A" w:rsidRDefault="00000000" w:rsidP="00E007CB">
      <w:pPr>
        <w:ind w:left="720"/>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1E5F0A18" w14:textId="77777777" w:rsidR="00D8240A" w:rsidRDefault="00D8240A" w:rsidP="00E007CB">
      <w:pPr>
        <w:spacing w:line="34" w:lineRule="auto"/>
        <w:ind w:left="720"/>
        <w:jc w:val="center"/>
        <w:rPr>
          <w:rFonts w:ascii="Times New Roman" w:eastAsia="Times New Roman" w:hAnsi="Times New Roman" w:cs="Times New Roman"/>
          <w:sz w:val="24"/>
          <w:szCs w:val="24"/>
        </w:rPr>
      </w:pPr>
    </w:p>
    <w:p w14:paraId="3F130D97" w14:textId="1A3A89DA" w:rsidR="00D8240A" w:rsidRDefault="008D4514" w:rsidP="00E007CB">
      <w:pPr>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Neeraj Kumar Pandey</w:t>
      </w:r>
    </w:p>
    <w:p w14:paraId="58FD2FA6" w14:textId="114C4597" w:rsidR="00D8240A" w:rsidRDefault="008D4514" w:rsidP="00E007CB">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w:t>
      </w:r>
      <w:r w:rsidR="00121C8C">
        <w:rPr>
          <w:rFonts w:ascii="Times New Roman" w:eastAsia="Times New Roman" w:hAnsi="Times New Roman" w:cs="Times New Roman"/>
          <w:b/>
          <w:sz w:val="24"/>
          <w:szCs w:val="24"/>
        </w:rPr>
        <w:t>ociate</w:t>
      </w:r>
      <w:r>
        <w:rPr>
          <w:rFonts w:ascii="Times New Roman" w:eastAsia="Times New Roman" w:hAnsi="Times New Roman" w:cs="Times New Roman"/>
          <w:b/>
          <w:sz w:val="24"/>
          <w:szCs w:val="24"/>
        </w:rPr>
        <w:t xml:space="preserve"> Professor</w:t>
      </w:r>
    </w:p>
    <w:p w14:paraId="0419CC53" w14:textId="77777777" w:rsidR="00D8240A" w:rsidRDefault="00D8240A" w:rsidP="00E007CB">
      <w:pPr>
        <w:ind w:left="720"/>
        <w:jc w:val="center"/>
        <w:rPr>
          <w:rFonts w:ascii="Times New Roman" w:eastAsia="Times New Roman" w:hAnsi="Times New Roman" w:cs="Times New Roman"/>
          <w:b/>
          <w:sz w:val="24"/>
          <w:szCs w:val="24"/>
        </w:rPr>
      </w:pPr>
    </w:p>
    <w:p w14:paraId="6CC03789" w14:textId="77777777" w:rsidR="00D8240A" w:rsidRDefault="00D8240A" w:rsidP="00E007CB">
      <w:pPr>
        <w:ind w:left="720"/>
        <w:jc w:val="center"/>
        <w:rPr>
          <w:rFonts w:ascii="Times New Roman" w:eastAsia="Times New Roman" w:hAnsi="Times New Roman" w:cs="Times New Roman"/>
          <w:b/>
          <w:sz w:val="24"/>
          <w:szCs w:val="24"/>
        </w:rPr>
      </w:pPr>
    </w:p>
    <w:p w14:paraId="251F6321" w14:textId="77777777" w:rsidR="00D8240A" w:rsidRDefault="00D8240A" w:rsidP="00E007CB">
      <w:pPr>
        <w:ind w:left="720"/>
        <w:jc w:val="center"/>
        <w:rPr>
          <w:rFonts w:ascii="Times New Roman" w:eastAsia="Times New Roman" w:hAnsi="Times New Roman" w:cs="Times New Roman"/>
          <w:b/>
          <w:sz w:val="24"/>
          <w:szCs w:val="24"/>
        </w:rPr>
      </w:pPr>
    </w:p>
    <w:p w14:paraId="402AB33E" w14:textId="77777777" w:rsidR="00D8240A" w:rsidRDefault="00000000" w:rsidP="00E007CB">
      <w:pPr>
        <w:ind w:left="720"/>
        <w:jc w:val="center"/>
        <w:rPr>
          <w:rFonts w:ascii="Times New Roman" w:eastAsia="Times New Roman" w:hAnsi="Times New Roman" w:cs="Times New Roman"/>
          <w:b/>
          <w:sz w:val="24"/>
          <w:szCs w:val="24"/>
        </w:rPr>
      </w:pPr>
      <w:r>
        <w:rPr>
          <w:noProof/>
        </w:rPr>
        <w:drawing>
          <wp:inline distT="0" distB="0" distL="0" distR="0" wp14:anchorId="3D719ABE" wp14:editId="4A4A507A">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14:paraId="412B2B96" w14:textId="77777777" w:rsidR="00D8240A" w:rsidRDefault="00D8240A" w:rsidP="00E007CB">
      <w:pPr>
        <w:ind w:left="720"/>
        <w:jc w:val="center"/>
        <w:rPr>
          <w:rFonts w:ascii="Times New Roman" w:eastAsia="Times New Roman" w:hAnsi="Times New Roman" w:cs="Times New Roman"/>
          <w:b/>
          <w:sz w:val="24"/>
          <w:szCs w:val="24"/>
        </w:rPr>
      </w:pPr>
    </w:p>
    <w:p w14:paraId="30340012" w14:textId="77777777" w:rsidR="00D8240A" w:rsidRDefault="00D8240A" w:rsidP="00E007CB">
      <w:pPr>
        <w:ind w:left="720"/>
        <w:jc w:val="center"/>
        <w:rPr>
          <w:rFonts w:ascii="Times New Roman" w:eastAsia="Times New Roman" w:hAnsi="Times New Roman" w:cs="Times New Roman"/>
          <w:b/>
          <w:sz w:val="24"/>
          <w:szCs w:val="24"/>
        </w:rPr>
      </w:pPr>
    </w:p>
    <w:p w14:paraId="55F37F90" w14:textId="77777777" w:rsidR="00D8240A" w:rsidRDefault="00000000" w:rsidP="00E007CB">
      <w:pPr>
        <w:ind w:left="7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7971AD06" w14:textId="77777777" w:rsidR="00D8240A" w:rsidRDefault="00000000" w:rsidP="00E007CB">
      <w:pPr>
        <w:ind w:left="7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1907A6BC" w14:textId="77777777" w:rsidR="00D8240A" w:rsidRDefault="00000000" w:rsidP="00E007CB">
      <w:pPr>
        <w:ind w:left="7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55942EF8" w14:textId="07B293D9" w:rsidR="00D8240A" w:rsidRDefault="00706700" w:rsidP="00E007CB">
      <w:pPr>
        <w:ind w:left="7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January-2024</w:t>
      </w:r>
    </w:p>
    <w:p w14:paraId="30DAD489" w14:textId="77777777" w:rsidR="00D8240A" w:rsidRDefault="00D8240A" w:rsidP="00E007CB">
      <w:pPr>
        <w:ind w:left="720"/>
        <w:jc w:val="center"/>
        <w:rPr>
          <w:rFonts w:ascii="Bookman Old Style" w:eastAsia="Bookman Old Style" w:hAnsi="Bookman Old Style" w:cs="Bookman Old Style"/>
          <w:b/>
          <w:sz w:val="32"/>
          <w:szCs w:val="32"/>
        </w:rPr>
      </w:pPr>
    </w:p>
    <w:p w14:paraId="56184996" w14:textId="77777777" w:rsidR="00D8240A" w:rsidRDefault="00D8240A" w:rsidP="00E007CB">
      <w:pPr>
        <w:ind w:left="720"/>
        <w:jc w:val="center"/>
        <w:rPr>
          <w:rFonts w:ascii="Bookman Old Style" w:eastAsia="Bookman Old Style" w:hAnsi="Bookman Old Style" w:cs="Bookman Old Style"/>
          <w:b/>
          <w:sz w:val="32"/>
          <w:szCs w:val="32"/>
        </w:rPr>
      </w:pPr>
    </w:p>
    <w:p w14:paraId="7CCBD3B5" w14:textId="77777777" w:rsidR="00D8240A" w:rsidRDefault="00D8240A" w:rsidP="00E007CB">
      <w:pPr>
        <w:ind w:left="720"/>
        <w:jc w:val="center"/>
        <w:rPr>
          <w:rFonts w:ascii="Bookman Old Style" w:eastAsia="Bookman Old Style" w:hAnsi="Bookman Old Style" w:cs="Bookman Old Style"/>
          <w:b/>
          <w:sz w:val="32"/>
          <w:szCs w:val="32"/>
        </w:rPr>
      </w:pPr>
    </w:p>
    <w:p w14:paraId="3285CD40" w14:textId="77777777" w:rsidR="00D8240A" w:rsidRDefault="00000000" w:rsidP="00E007CB">
      <w:pPr>
        <w:pBdr>
          <w:top w:val="nil"/>
          <w:left w:val="nil"/>
          <w:bottom w:val="nil"/>
          <w:right w:val="nil"/>
          <w:between w:val="nil"/>
        </w:pBdr>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inline distT="0" distB="0" distL="0" distR="0" wp14:anchorId="1FFE2FEA" wp14:editId="7580E471">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70AB8DDD" w14:textId="77777777" w:rsidR="00D8240A" w:rsidRDefault="00D8240A">
                            <w:pPr>
                              <w:textDirection w:val="btLr"/>
                            </w:pPr>
                          </w:p>
                        </w:txbxContent>
                      </wps:txbx>
                      <wps:bodyPr spcFirstLastPara="1" wrap="square" lIns="91425" tIns="91425" rIns="91425" bIns="91425" anchor="ctr" anchorCtr="0">
                        <a:noAutofit/>
                      </wps:bodyPr>
                    </wps:wsp>
                  </a:graphicData>
                </a:graphic>
              </wp:inline>
            </w:drawing>
          </mc:Choice>
          <mc:Fallback>
            <w:pict>
              <v:rect w14:anchorId="1FFE2FEA"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70AB8DDD" w14:textId="77777777" w:rsidR="00D8240A" w:rsidRDefault="00D8240A">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6CC8CB58" wp14:editId="6E2DD864">
            <wp:extent cx="3452071" cy="104889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452071" cy="1048891"/>
                    </a:xfrm>
                    <a:prstGeom prst="rect">
                      <a:avLst/>
                    </a:prstGeom>
                    <a:ln/>
                  </pic:spPr>
                </pic:pic>
              </a:graphicData>
            </a:graphic>
          </wp:inline>
        </w:drawing>
      </w:r>
    </w:p>
    <w:p w14:paraId="521FEBE3" w14:textId="77777777" w:rsidR="00D8240A" w:rsidRDefault="00000000" w:rsidP="00E007CB">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t xml:space="preserve">                   </w:t>
      </w:r>
    </w:p>
    <w:p w14:paraId="2DA942ED" w14:textId="77777777" w:rsidR="00D8240A" w:rsidRDefault="00000000" w:rsidP="00E007CB">
      <w:pPr>
        <w:pBdr>
          <w:top w:val="nil"/>
          <w:left w:val="nil"/>
          <w:bottom w:val="nil"/>
          <w:right w:val="nil"/>
          <w:between w:val="nil"/>
        </w:pBdr>
        <w:ind w:left="72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5179414F" w14:textId="77777777" w:rsidR="00D8240A" w:rsidRDefault="00D8240A" w:rsidP="00E007CB">
      <w:pPr>
        <w:pBdr>
          <w:top w:val="nil"/>
          <w:left w:val="nil"/>
          <w:bottom w:val="nil"/>
          <w:right w:val="nil"/>
          <w:between w:val="nil"/>
        </w:pBdr>
        <w:ind w:left="720"/>
        <w:jc w:val="center"/>
        <w:rPr>
          <w:rFonts w:ascii="Times New Roman" w:eastAsia="Times New Roman" w:hAnsi="Times New Roman" w:cs="Times New Roman"/>
          <w:b/>
          <w:color w:val="000000"/>
          <w:sz w:val="32"/>
          <w:szCs w:val="32"/>
        </w:rPr>
      </w:pPr>
    </w:p>
    <w:p w14:paraId="33CB4AEB" w14:textId="77777777" w:rsidR="00D8240A" w:rsidRDefault="00D8240A" w:rsidP="00E007CB">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14:paraId="1905DD55" w14:textId="1F87D527" w:rsidR="00D8240A" w:rsidRDefault="00000000" w:rsidP="00E007CB">
      <w:pPr>
        <w:tabs>
          <w:tab w:val="left" w:pos="900"/>
        </w:tabs>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8D4514">
        <w:rPr>
          <w:rFonts w:ascii="Times New Roman" w:eastAsia="Times New Roman" w:hAnsi="Times New Roman" w:cs="Times New Roman"/>
          <w:b/>
          <w:sz w:val="24"/>
          <w:szCs w:val="24"/>
        </w:rPr>
        <w:t>Attendance Automation using face detection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8D4514">
        <w:rPr>
          <w:rFonts w:ascii="Times New Roman" w:eastAsia="Times New Roman" w:hAnsi="Times New Roman" w:cs="Times New Roman"/>
          <w:b/>
          <w:sz w:val="24"/>
          <w:szCs w:val="24"/>
        </w:rPr>
        <w:t>Dr. Neeraj Kumar Pandey</w:t>
      </w:r>
      <w:r>
        <w:rPr>
          <w:rFonts w:ascii="Times New Roman" w:eastAsia="Times New Roman" w:hAnsi="Times New Roman" w:cs="Times New Roman"/>
          <w:b/>
          <w:sz w:val="24"/>
          <w:szCs w:val="24"/>
        </w:rPr>
        <w:t xml:space="preserve">, </w:t>
      </w:r>
      <w:r w:rsidR="008D4514">
        <w:rPr>
          <w:rFonts w:ascii="Times New Roman" w:eastAsia="Times New Roman" w:hAnsi="Times New Roman" w:cs="Times New Roman"/>
          <w:b/>
          <w:sz w:val="24"/>
          <w:szCs w:val="24"/>
        </w:rPr>
        <w:t xml:space="preserve">Associate </w:t>
      </w:r>
      <w:r w:rsidR="00856BE3">
        <w:rPr>
          <w:rFonts w:ascii="Times New Roman" w:eastAsia="Times New Roman" w:hAnsi="Times New Roman" w:cs="Times New Roman"/>
          <w:b/>
          <w:sz w:val="24"/>
          <w:szCs w:val="24"/>
        </w:rPr>
        <w:t>Professor</w:t>
      </w:r>
      <w:r>
        <w:rPr>
          <w:rFonts w:ascii="Times New Roman" w:eastAsia="Times New Roman" w:hAnsi="Times New Roman" w:cs="Times New Roman"/>
          <w:sz w:val="24"/>
          <w:szCs w:val="24"/>
        </w:rPr>
        <w:t>, Department of Computer Science and Engineering, Graphic Era (Deemed to be University), Dehradun.</w:t>
      </w:r>
    </w:p>
    <w:p w14:paraId="1108D60E" w14:textId="77777777" w:rsidR="00D8240A" w:rsidRDefault="00D8240A" w:rsidP="00E007CB">
      <w:pPr>
        <w:spacing w:line="360" w:lineRule="auto"/>
        <w:ind w:left="720"/>
        <w:jc w:val="both"/>
        <w:rPr>
          <w:rFonts w:ascii="Times New Roman" w:eastAsia="Times New Roman" w:hAnsi="Times New Roman" w:cs="Times New Roman"/>
          <w:sz w:val="24"/>
          <w:szCs w:val="24"/>
        </w:rPr>
      </w:pPr>
    </w:p>
    <w:p w14:paraId="1B089834" w14:textId="77777777" w:rsidR="00D8240A" w:rsidRDefault="00000000" w:rsidP="00E007C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3C3B073" w14:textId="77777777" w:rsidR="00D8240A" w:rsidRDefault="00D8240A" w:rsidP="00E007CB">
      <w:pPr>
        <w:spacing w:line="360" w:lineRule="auto"/>
        <w:ind w:left="1440" w:firstLine="720"/>
        <w:jc w:val="both"/>
        <w:rPr>
          <w:rFonts w:ascii="Times New Roman" w:eastAsia="Times New Roman" w:hAnsi="Times New Roman" w:cs="Times New Roman"/>
          <w:sz w:val="24"/>
          <w:szCs w:val="24"/>
        </w:rPr>
      </w:pPr>
    </w:p>
    <w:p w14:paraId="7554F009" w14:textId="444F21E4" w:rsidR="00D8240A" w:rsidRDefault="00000000" w:rsidP="00E007CB">
      <w:pPr>
        <w:spacing w:line="360" w:lineRule="auto"/>
        <w:ind w:left="1440" w:firstLine="720"/>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Name</w:t>
      </w:r>
      <w:r w:rsidR="00121E79">
        <w:rPr>
          <w:rFonts w:ascii="Times New Roman" w:eastAsia="Times New Roman" w:hAnsi="Times New Roman" w:cs="Times New Roman"/>
          <w:sz w:val="24"/>
          <w:szCs w:val="24"/>
        </w:rPr>
        <w:t>:</w:t>
      </w:r>
      <w:r w:rsidR="00121E79">
        <w:rPr>
          <w:rFonts w:ascii="Times New Roman" w:eastAsia="Times New Roman" w:hAnsi="Times New Roman" w:cs="Times New Roman"/>
          <w:sz w:val="24"/>
          <w:szCs w:val="24"/>
        </w:rPr>
        <w:tab/>
        <w:t>Sanyam Rawat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7E2DCB">
        <w:rPr>
          <w:rFonts w:ascii="Times New Roman" w:eastAsia="Times New Roman" w:hAnsi="Times New Roman" w:cs="Times New Roman"/>
          <w:sz w:val="24"/>
          <w:szCs w:val="24"/>
        </w:rPr>
        <w:tab/>
      </w:r>
      <w:r>
        <w:rPr>
          <w:rFonts w:ascii="Times New Roman" w:eastAsia="Times New Roman" w:hAnsi="Times New Roman" w:cs="Times New Roman"/>
          <w:sz w:val="24"/>
          <w:szCs w:val="24"/>
        </w:rPr>
        <w:t>University Roll no</w:t>
      </w:r>
      <w:r w:rsidR="00121E79">
        <w:rPr>
          <w:rFonts w:ascii="Times New Roman" w:eastAsia="Times New Roman" w:hAnsi="Times New Roman" w:cs="Times New Roman"/>
          <w:sz w:val="24"/>
          <w:szCs w:val="24"/>
        </w:rPr>
        <w:t>: 2021</w:t>
      </w:r>
      <w:r w:rsidR="00496D1E">
        <w:rPr>
          <w:rFonts w:ascii="Times New Roman" w:eastAsia="Times New Roman" w:hAnsi="Times New Roman" w:cs="Times New Roman"/>
          <w:sz w:val="24"/>
          <w:szCs w:val="24"/>
        </w:rPr>
        <w:t>414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6897551" w14:textId="77777777" w:rsidR="00D8240A" w:rsidRDefault="00D8240A" w:rsidP="00E007CB">
      <w:pPr>
        <w:spacing w:line="360" w:lineRule="auto"/>
        <w:ind w:left="720"/>
        <w:jc w:val="both"/>
        <w:rPr>
          <w:rFonts w:ascii="Bookman Old Style" w:eastAsia="Bookman Old Style" w:hAnsi="Bookman Old Style" w:cs="Bookman Old Style"/>
          <w:sz w:val="24"/>
          <w:szCs w:val="24"/>
        </w:rPr>
      </w:pPr>
    </w:p>
    <w:p w14:paraId="72667B91" w14:textId="77777777" w:rsidR="00D8240A" w:rsidRDefault="00D8240A" w:rsidP="00E007CB">
      <w:pPr>
        <w:pBdr>
          <w:bottom w:val="single" w:sz="12" w:space="1" w:color="000000"/>
        </w:pBdr>
        <w:spacing w:line="480" w:lineRule="auto"/>
        <w:ind w:left="720"/>
        <w:jc w:val="center"/>
        <w:rPr>
          <w:rFonts w:ascii="Times New Roman" w:eastAsia="Times New Roman" w:hAnsi="Times New Roman" w:cs="Times New Roman"/>
          <w:b/>
          <w:sz w:val="36"/>
          <w:szCs w:val="36"/>
        </w:rPr>
      </w:pPr>
    </w:p>
    <w:p w14:paraId="609F4D07" w14:textId="77777777" w:rsidR="00D8240A" w:rsidRDefault="00D8240A" w:rsidP="00E007CB">
      <w:pPr>
        <w:pBdr>
          <w:bottom w:val="single" w:sz="12" w:space="1" w:color="000000"/>
        </w:pBdr>
        <w:spacing w:line="480" w:lineRule="auto"/>
        <w:ind w:left="720"/>
        <w:jc w:val="center"/>
        <w:rPr>
          <w:rFonts w:ascii="Times New Roman" w:eastAsia="Times New Roman" w:hAnsi="Times New Roman" w:cs="Times New Roman"/>
          <w:b/>
          <w:sz w:val="36"/>
          <w:szCs w:val="36"/>
        </w:rPr>
      </w:pPr>
    </w:p>
    <w:p w14:paraId="5A5B0059" w14:textId="77777777" w:rsidR="00D8240A" w:rsidRDefault="00D8240A" w:rsidP="00E007CB">
      <w:pPr>
        <w:pBdr>
          <w:bottom w:val="single" w:sz="12" w:space="1" w:color="000000"/>
        </w:pBdr>
        <w:spacing w:line="480" w:lineRule="auto"/>
        <w:ind w:left="720"/>
        <w:jc w:val="center"/>
        <w:rPr>
          <w:rFonts w:ascii="Times New Roman" w:eastAsia="Times New Roman" w:hAnsi="Times New Roman" w:cs="Times New Roman"/>
          <w:b/>
          <w:sz w:val="36"/>
          <w:szCs w:val="36"/>
        </w:rPr>
      </w:pPr>
    </w:p>
    <w:p w14:paraId="70294B5E" w14:textId="77777777" w:rsidR="00D8240A" w:rsidRDefault="00D8240A" w:rsidP="00E007CB">
      <w:pPr>
        <w:pBdr>
          <w:bottom w:val="single" w:sz="12" w:space="1" w:color="000000"/>
        </w:pBdr>
        <w:spacing w:line="480" w:lineRule="auto"/>
        <w:ind w:left="720"/>
        <w:jc w:val="center"/>
        <w:rPr>
          <w:rFonts w:ascii="Times New Roman" w:eastAsia="Times New Roman" w:hAnsi="Times New Roman" w:cs="Times New Roman"/>
          <w:b/>
          <w:sz w:val="36"/>
          <w:szCs w:val="36"/>
        </w:rPr>
      </w:pPr>
    </w:p>
    <w:p w14:paraId="7B3D4AB5" w14:textId="77777777" w:rsidR="00D8240A" w:rsidRDefault="00D8240A" w:rsidP="00E007CB">
      <w:pPr>
        <w:pBdr>
          <w:bottom w:val="single" w:sz="12" w:space="1" w:color="000000"/>
        </w:pBdr>
        <w:spacing w:line="480" w:lineRule="auto"/>
        <w:ind w:left="720"/>
        <w:jc w:val="center"/>
        <w:rPr>
          <w:rFonts w:ascii="Times New Roman" w:eastAsia="Times New Roman" w:hAnsi="Times New Roman" w:cs="Times New Roman"/>
          <w:b/>
          <w:sz w:val="36"/>
          <w:szCs w:val="36"/>
        </w:rPr>
      </w:pPr>
    </w:p>
    <w:p w14:paraId="1B20DA30" w14:textId="77777777" w:rsidR="009A49E6" w:rsidRDefault="009A49E6" w:rsidP="00E007CB">
      <w:pPr>
        <w:pBdr>
          <w:bottom w:val="single" w:sz="12" w:space="1" w:color="000000"/>
        </w:pBdr>
        <w:spacing w:line="480" w:lineRule="auto"/>
        <w:ind w:left="720"/>
        <w:jc w:val="center"/>
        <w:rPr>
          <w:rFonts w:ascii="Times New Roman" w:eastAsia="Times New Roman" w:hAnsi="Times New Roman" w:cs="Times New Roman"/>
          <w:b/>
          <w:sz w:val="36"/>
          <w:szCs w:val="36"/>
        </w:rPr>
      </w:pPr>
    </w:p>
    <w:p w14:paraId="19A8790D" w14:textId="77777777" w:rsidR="009A49E6" w:rsidRDefault="009A49E6" w:rsidP="00E007CB">
      <w:pPr>
        <w:pBdr>
          <w:bottom w:val="single" w:sz="12" w:space="1" w:color="000000"/>
        </w:pBdr>
        <w:spacing w:line="480" w:lineRule="auto"/>
        <w:ind w:left="720"/>
        <w:jc w:val="center"/>
        <w:rPr>
          <w:rFonts w:ascii="Times New Roman" w:eastAsia="Times New Roman" w:hAnsi="Times New Roman" w:cs="Times New Roman"/>
          <w:b/>
          <w:sz w:val="36"/>
          <w:szCs w:val="36"/>
        </w:rPr>
      </w:pPr>
    </w:p>
    <w:p w14:paraId="6D63FA22" w14:textId="77777777" w:rsidR="009A49E6" w:rsidRDefault="009A49E6" w:rsidP="00E007CB">
      <w:pPr>
        <w:pBdr>
          <w:bottom w:val="single" w:sz="12" w:space="1" w:color="000000"/>
        </w:pBdr>
        <w:spacing w:line="480" w:lineRule="auto"/>
        <w:ind w:left="720"/>
        <w:jc w:val="center"/>
        <w:rPr>
          <w:rFonts w:ascii="Times New Roman" w:eastAsia="Times New Roman" w:hAnsi="Times New Roman" w:cs="Times New Roman"/>
          <w:b/>
          <w:sz w:val="36"/>
          <w:szCs w:val="36"/>
        </w:rPr>
      </w:pPr>
    </w:p>
    <w:p w14:paraId="54D84F10" w14:textId="77777777" w:rsidR="009A49E6" w:rsidRDefault="009A49E6" w:rsidP="00E007CB">
      <w:pPr>
        <w:pBdr>
          <w:bottom w:val="single" w:sz="12" w:space="1" w:color="000000"/>
        </w:pBdr>
        <w:spacing w:line="480" w:lineRule="auto"/>
        <w:ind w:left="720"/>
        <w:jc w:val="center"/>
        <w:rPr>
          <w:rFonts w:ascii="Times New Roman" w:eastAsia="Times New Roman" w:hAnsi="Times New Roman" w:cs="Times New Roman"/>
          <w:b/>
          <w:sz w:val="36"/>
          <w:szCs w:val="36"/>
        </w:rPr>
      </w:pPr>
    </w:p>
    <w:p w14:paraId="74FED928" w14:textId="77777777" w:rsidR="009A49E6" w:rsidRDefault="009A49E6" w:rsidP="00E007CB">
      <w:pPr>
        <w:pBdr>
          <w:bottom w:val="single" w:sz="12" w:space="1" w:color="000000"/>
        </w:pBdr>
        <w:spacing w:line="480" w:lineRule="auto"/>
        <w:ind w:left="720"/>
        <w:jc w:val="center"/>
        <w:rPr>
          <w:rFonts w:ascii="Times New Roman" w:eastAsia="Times New Roman" w:hAnsi="Times New Roman" w:cs="Times New Roman"/>
          <w:b/>
          <w:sz w:val="36"/>
          <w:szCs w:val="36"/>
        </w:rPr>
      </w:pPr>
    </w:p>
    <w:p w14:paraId="796801CE" w14:textId="77777777" w:rsidR="00D8240A" w:rsidRDefault="00D8240A" w:rsidP="00E007CB">
      <w:pPr>
        <w:pBdr>
          <w:bottom w:val="single" w:sz="12" w:space="1" w:color="000000"/>
        </w:pBdr>
        <w:spacing w:line="480" w:lineRule="auto"/>
        <w:ind w:left="720"/>
        <w:jc w:val="center"/>
        <w:rPr>
          <w:rFonts w:ascii="Times New Roman" w:eastAsia="Times New Roman" w:hAnsi="Times New Roman" w:cs="Times New Roman"/>
          <w:b/>
          <w:sz w:val="36"/>
          <w:szCs w:val="36"/>
        </w:rPr>
      </w:pPr>
    </w:p>
    <w:p w14:paraId="261A2603" w14:textId="77777777" w:rsidR="00D8240A" w:rsidRDefault="00D8240A" w:rsidP="00E007CB">
      <w:pPr>
        <w:pBdr>
          <w:bottom w:val="single" w:sz="12" w:space="1" w:color="000000"/>
        </w:pBdr>
        <w:spacing w:line="480" w:lineRule="auto"/>
        <w:ind w:left="720"/>
        <w:jc w:val="center"/>
        <w:rPr>
          <w:rFonts w:ascii="Times New Roman" w:eastAsia="Times New Roman" w:hAnsi="Times New Roman" w:cs="Times New Roman"/>
          <w:b/>
          <w:sz w:val="36"/>
          <w:szCs w:val="36"/>
        </w:rPr>
      </w:pPr>
    </w:p>
    <w:p w14:paraId="54310367" w14:textId="77777777" w:rsidR="00D8240A" w:rsidRDefault="00D8240A" w:rsidP="00E007CB">
      <w:pPr>
        <w:pBdr>
          <w:bottom w:val="single" w:sz="12" w:space="1" w:color="000000"/>
        </w:pBdr>
        <w:spacing w:line="480" w:lineRule="auto"/>
        <w:ind w:left="720"/>
        <w:jc w:val="center"/>
        <w:rPr>
          <w:rFonts w:ascii="Times New Roman" w:eastAsia="Times New Roman" w:hAnsi="Times New Roman" w:cs="Times New Roman"/>
          <w:b/>
          <w:sz w:val="36"/>
          <w:szCs w:val="36"/>
        </w:rPr>
      </w:pPr>
    </w:p>
    <w:p w14:paraId="775C56BD" w14:textId="6FDDBB3B" w:rsidR="009A49E6" w:rsidRDefault="009A49E6">
      <w:pPr>
        <w:rPr>
          <w:rFonts w:ascii="Times New Roman" w:eastAsia="Times New Roman" w:hAnsi="Times New Roman" w:cs="Times New Roman"/>
          <w:b/>
          <w:sz w:val="36"/>
          <w:szCs w:val="36"/>
        </w:rPr>
      </w:pPr>
    </w:p>
    <w:p w14:paraId="2C788613" w14:textId="77777777" w:rsidR="00D8240A" w:rsidRDefault="00000000" w:rsidP="009A49E6">
      <w:pPr>
        <w:pBdr>
          <w:bottom w:val="single" w:sz="12" w:space="1" w:color="000000"/>
        </w:pBdr>
        <w:spacing w:line="480" w:lineRule="auto"/>
        <w:ind w:left="720" w:firstLine="7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26BC52A8" w14:textId="77777777" w:rsidR="00D8240A" w:rsidRDefault="00D8240A" w:rsidP="00E007CB">
      <w:pPr>
        <w:ind w:left="720"/>
        <w:jc w:val="center"/>
        <w:rPr>
          <w:b/>
        </w:rPr>
      </w:pPr>
    </w:p>
    <w:tbl>
      <w:tblPr>
        <w:tblStyle w:val="a"/>
        <w:tblW w:w="7557" w:type="dxa"/>
        <w:jc w:val="center"/>
        <w:tblBorders>
          <w:top w:val="nil"/>
          <w:left w:val="nil"/>
          <w:bottom w:val="nil"/>
          <w:right w:val="nil"/>
          <w:insideH w:val="nil"/>
          <w:insideV w:val="nil"/>
        </w:tblBorders>
        <w:tblLayout w:type="fixed"/>
        <w:tblLook w:val="0400" w:firstRow="0" w:lastRow="0" w:firstColumn="0" w:lastColumn="0" w:noHBand="0" w:noVBand="1"/>
      </w:tblPr>
      <w:tblGrid>
        <w:gridCol w:w="1675"/>
        <w:gridCol w:w="4560"/>
        <w:gridCol w:w="1322"/>
      </w:tblGrid>
      <w:tr w:rsidR="00D8240A" w14:paraId="73AD9271" w14:textId="77777777" w:rsidTr="00856BE3">
        <w:trPr>
          <w:trHeight w:val="464"/>
          <w:jc w:val="center"/>
        </w:trPr>
        <w:tc>
          <w:tcPr>
            <w:tcW w:w="1675" w:type="dxa"/>
          </w:tcPr>
          <w:p w14:paraId="21BBC303" w14:textId="77777777" w:rsidR="00D8240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560" w:type="dxa"/>
          </w:tcPr>
          <w:p w14:paraId="3B35049C" w14:textId="77777777" w:rsidR="00D8240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322" w:type="dxa"/>
          </w:tcPr>
          <w:p w14:paraId="7BFEA930" w14:textId="77777777" w:rsidR="00D8240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D8240A" w14:paraId="6D8BE404" w14:textId="77777777" w:rsidTr="00856BE3">
        <w:trPr>
          <w:trHeight w:val="448"/>
          <w:jc w:val="center"/>
        </w:trPr>
        <w:tc>
          <w:tcPr>
            <w:tcW w:w="1675" w:type="dxa"/>
          </w:tcPr>
          <w:p w14:paraId="64D7EA91" w14:textId="77777777" w:rsidR="00D8240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560" w:type="dxa"/>
          </w:tcPr>
          <w:p w14:paraId="4A4E9DB5" w14:textId="77777777" w:rsidR="00D8240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322" w:type="dxa"/>
          </w:tcPr>
          <w:p w14:paraId="45050B36" w14:textId="6EF6BF52" w:rsidR="008D4514" w:rsidRDefault="008D4514" w:rsidP="008D451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1-3</w:t>
            </w:r>
          </w:p>
        </w:tc>
      </w:tr>
      <w:tr w:rsidR="00D8240A" w14:paraId="522709F7" w14:textId="77777777" w:rsidTr="00856BE3">
        <w:trPr>
          <w:trHeight w:val="448"/>
          <w:jc w:val="center"/>
        </w:trPr>
        <w:tc>
          <w:tcPr>
            <w:tcW w:w="1675" w:type="dxa"/>
          </w:tcPr>
          <w:p w14:paraId="2AB75FA5" w14:textId="77777777" w:rsidR="00D8240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560" w:type="dxa"/>
          </w:tcPr>
          <w:p w14:paraId="57DD0FE3" w14:textId="77777777" w:rsidR="00D8240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322" w:type="dxa"/>
          </w:tcPr>
          <w:p w14:paraId="56B7543A" w14:textId="279365AC" w:rsidR="00D8240A" w:rsidRDefault="008D4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4-5</w:t>
            </w:r>
          </w:p>
        </w:tc>
      </w:tr>
      <w:tr w:rsidR="00D8240A" w14:paraId="5D5FB3B7" w14:textId="77777777" w:rsidTr="00856BE3">
        <w:trPr>
          <w:trHeight w:val="448"/>
          <w:jc w:val="center"/>
        </w:trPr>
        <w:tc>
          <w:tcPr>
            <w:tcW w:w="1675" w:type="dxa"/>
          </w:tcPr>
          <w:p w14:paraId="3EB61ADA" w14:textId="77777777" w:rsidR="00D8240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560" w:type="dxa"/>
          </w:tcPr>
          <w:p w14:paraId="6B30FA07" w14:textId="77777777" w:rsidR="00D8240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322" w:type="dxa"/>
          </w:tcPr>
          <w:p w14:paraId="50F4E0C5" w14:textId="1A764F94" w:rsidR="00D8240A" w:rsidRDefault="008D4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6-8</w:t>
            </w:r>
          </w:p>
        </w:tc>
      </w:tr>
      <w:tr w:rsidR="00D8240A" w14:paraId="387F2D0B" w14:textId="77777777" w:rsidTr="00856BE3">
        <w:trPr>
          <w:trHeight w:val="464"/>
          <w:jc w:val="center"/>
        </w:trPr>
        <w:tc>
          <w:tcPr>
            <w:tcW w:w="1675" w:type="dxa"/>
          </w:tcPr>
          <w:p w14:paraId="3B7E5EA1" w14:textId="77777777" w:rsidR="00D8240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560" w:type="dxa"/>
          </w:tcPr>
          <w:p w14:paraId="7A011695" w14:textId="77777777" w:rsidR="00D8240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322" w:type="dxa"/>
          </w:tcPr>
          <w:p w14:paraId="16CC5901" w14:textId="1722ED3D" w:rsidR="00D8240A" w:rsidRDefault="008D4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9-11</w:t>
            </w:r>
          </w:p>
        </w:tc>
      </w:tr>
      <w:tr w:rsidR="00D8240A" w14:paraId="3B4DF35F" w14:textId="77777777" w:rsidTr="00856BE3">
        <w:trPr>
          <w:trHeight w:val="464"/>
          <w:jc w:val="center"/>
        </w:trPr>
        <w:tc>
          <w:tcPr>
            <w:tcW w:w="1675" w:type="dxa"/>
          </w:tcPr>
          <w:p w14:paraId="01EFC2E3" w14:textId="77777777" w:rsidR="00D8240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560" w:type="dxa"/>
          </w:tcPr>
          <w:p w14:paraId="6614214E" w14:textId="77777777" w:rsidR="00D8240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322" w:type="dxa"/>
          </w:tcPr>
          <w:p w14:paraId="2D4E98F0" w14:textId="71A7DE4C" w:rsidR="00D8240A" w:rsidRDefault="008D4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12-13</w:t>
            </w:r>
          </w:p>
        </w:tc>
      </w:tr>
      <w:tr w:rsidR="00D8240A" w14:paraId="41785CC6" w14:textId="77777777" w:rsidTr="00856BE3">
        <w:trPr>
          <w:trHeight w:val="448"/>
          <w:jc w:val="center"/>
        </w:trPr>
        <w:tc>
          <w:tcPr>
            <w:tcW w:w="1675" w:type="dxa"/>
          </w:tcPr>
          <w:p w14:paraId="387E6897" w14:textId="77777777" w:rsidR="00D8240A" w:rsidRDefault="00D8240A">
            <w:pPr>
              <w:jc w:val="center"/>
              <w:rPr>
                <w:rFonts w:ascii="Times New Roman" w:eastAsia="Times New Roman" w:hAnsi="Times New Roman" w:cs="Times New Roman"/>
                <w:sz w:val="24"/>
                <w:szCs w:val="24"/>
              </w:rPr>
            </w:pPr>
          </w:p>
        </w:tc>
        <w:tc>
          <w:tcPr>
            <w:tcW w:w="4560" w:type="dxa"/>
          </w:tcPr>
          <w:p w14:paraId="647F43F7" w14:textId="77777777" w:rsidR="00D8240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322" w:type="dxa"/>
          </w:tcPr>
          <w:p w14:paraId="015F5624" w14:textId="5586532E" w:rsidR="00D8240A" w:rsidRDefault="008D4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r w:rsidR="00856BE3">
              <w:rPr>
                <w:rFonts w:ascii="Times New Roman" w:eastAsia="Times New Roman" w:hAnsi="Times New Roman" w:cs="Times New Roman"/>
                <w:b/>
                <w:sz w:val="24"/>
                <w:szCs w:val="24"/>
              </w:rPr>
              <w:t>-15</w:t>
            </w:r>
          </w:p>
        </w:tc>
      </w:tr>
    </w:tbl>
    <w:p w14:paraId="418BEC86" w14:textId="77777777" w:rsidR="00D8240A" w:rsidRDefault="00D8240A" w:rsidP="00E007CB">
      <w:pPr>
        <w:ind w:left="720"/>
        <w:jc w:val="center"/>
        <w:rPr>
          <w:b/>
        </w:rPr>
      </w:pPr>
    </w:p>
    <w:p w14:paraId="2FFDB8C2" w14:textId="77777777" w:rsidR="00D8240A" w:rsidRDefault="00D8240A" w:rsidP="00E007CB">
      <w:pPr>
        <w:spacing w:line="480" w:lineRule="auto"/>
        <w:ind w:left="720"/>
        <w:jc w:val="center"/>
        <w:rPr>
          <w:rFonts w:ascii="Bookman Old Style" w:eastAsia="Bookman Old Style" w:hAnsi="Bookman Old Style" w:cs="Bookman Old Style"/>
          <w:sz w:val="32"/>
          <w:szCs w:val="32"/>
        </w:rPr>
      </w:pPr>
    </w:p>
    <w:p w14:paraId="33A5A96B" w14:textId="77777777" w:rsidR="00D8240A" w:rsidRDefault="00D8240A" w:rsidP="00E007CB">
      <w:pPr>
        <w:spacing w:line="480" w:lineRule="auto"/>
        <w:ind w:left="720"/>
        <w:jc w:val="center"/>
        <w:rPr>
          <w:rFonts w:ascii="Bookman Old Style" w:eastAsia="Bookman Old Style" w:hAnsi="Bookman Old Style" w:cs="Bookman Old Style"/>
          <w:sz w:val="32"/>
          <w:szCs w:val="32"/>
        </w:rPr>
      </w:pPr>
    </w:p>
    <w:p w14:paraId="75613786" w14:textId="77777777" w:rsidR="00D8240A" w:rsidRDefault="00D8240A" w:rsidP="00E007CB">
      <w:pPr>
        <w:spacing w:line="480" w:lineRule="auto"/>
        <w:ind w:left="720"/>
        <w:jc w:val="center"/>
        <w:rPr>
          <w:rFonts w:ascii="Bookman Old Style" w:eastAsia="Bookman Old Style" w:hAnsi="Bookman Old Style" w:cs="Bookman Old Style"/>
          <w:sz w:val="32"/>
          <w:szCs w:val="32"/>
        </w:rPr>
      </w:pPr>
    </w:p>
    <w:p w14:paraId="2D9BFEBA" w14:textId="77777777" w:rsidR="00D8240A" w:rsidRDefault="00D8240A" w:rsidP="00E007CB">
      <w:pPr>
        <w:spacing w:line="480" w:lineRule="auto"/>
        <w:ind w:left="720"/>
        <w:jc w:val="center"/>
        <w:rPr>
          <w:rFonts w:ascii="Bookman Old Style" w:eastAsia="Bookman Old Style" w:hAnsi="Bookman Old Style" w:cs="Bookman Old Style"/>
          <w:sz w:val="32"/>
          <w:szCs w:val="32"/>
        </w:rPr>
      </w:pPr>
    </w:p>
    <w:p w14:paraId="5487E08A" w14:textId="77777777" w:rsidR="00D8240A" w:rsidRDefault="00D8240A" w:rsidP="00E007CB">
      <w:pPr>
        <w:spacing w:line="480" w:lineRule="auto"/>
        <w:ind w:left="720"/>
        <w:jc w:val="center"/>
        <w:rPr>
          <w:rFonts w:ascii="Bookman Old Style" w:eastAsia="Bookman Old Style" w:hAnsi="Bookman Old Style" w:cs="Bookman Old Style"/>
          <w:sz w:val="32"/>
          <w:szCs w:val="32"/>
        </w:rPr>
      </w:pPr>
    </w:p>
    <w:p w14:paraId="7BBDE618" w14:textId="77777777" w:rsidR="00D8240A" w:rsidRDefault="00D8240A" w:rsidP="00E007CB">
      <w:pPr>
        <w:spacing w:line="480" w:lineRule="auto"/>
        <w:ind w:left="720"/>
        <w:jc w:val="center"/>
        <w:rPr>
          <w:rFonts w:ascii="Bookman Old Style" w:eastAsia="Bookman Old Style" w:hAnsi="Bookman Old Style" w:cs="Bookman Old Style"/>
          <w:sz w:val="32"/>
          <w:szCs w:val="32"/>
        </w:rPr>
      </w:pPr>
    </w:p>
    <w:p w14:paraId="3F31305D" w14:textId="77777777" w:rsidR="00D8240A" w:rsidRDefault="00D8240A" w:rsidP="00E007CB">
      <w:pPr>
        <w:spacing w:line="480" w:lineRule="auto"/>
        <w:ind w:left="720"/>
        <w:jc w:val="center"/>
        <w:rPr>
          <w:rFonts w:ascii="Bookman Old Style" w:eastAsia="Bookman Old Style" w:hAnsi="Bookman Old Style" w:cs="Bookman Old Style"/>
          <w:sz w:val="32"/>
          <w:szCs w:val="32"/>
        </w:rPr>
      </w:pPr>
    </w:p>
    <w:p w14:paraId="5D192D2F" w14:textId="77777777" w:rsidR="00D8240A" w:rsidRDefault="00D8240A" w:rsidP="00E007CB">
      <w:pPr>
        <w:spacing w:line="480" w:lineRule="auto"/>
        <w:ind w:left="720"/>
        <w:jc w:val="center"/>
        <w:rPr>
          <w:rFonts w:ascii="Bookman Old Style" w:eastAsia="Bookman Old Style" w:hAnsi="Bookman Old Style" w:cs="Bookman Old Style"/>
          <w:sz w:val="32"/>
          <w:szCs w:val="32"/>
        </w:rPr>
      </w:pPr>
    </w:p>
    <w:p w14:paraId="29E75644" w14:textId="77777777" w:rsidR="00D8240A" w:rsidRDefault="00D8240A" w:rsidP="00E007CB">
      <w:pPr>
        <w:spacing w:line="480" w:lineRule="auto"/>
        <w:ind w:left="720"/>
        <w:jc w:val="center"/>
        <w:rPr>
          <w:rFonts w:ascii="Bookman Old Style" w:eastAsia="Bookman Old Style" w:hAnsi="Bookman Old Style" w:cs="Bookman Old Style"/>
          <w:sz w:val="32"/>
          <w:szCs w:val="32"/>
        </w:rPr>
      </w:pPr>
    </w:p>
    <w:p w14:paraId="2AE541A6" w14:textId="77777777" w:rsidR="00D8240A" w:rsidRDefault="00D8240A" w:rsidP="00E007CB">
      <w:pPr>
        <w:spacing w:line="480" w:lineRule="auto"/>
        <w:ind w:left="720"/>
        <w:jc w:val="center"/>
        <w:rPr>
          <w:rFonts w:ascii="Bookman Old Style" w:eastAsia="Bookman Old Style" w:hAnsi="Bookman Old Style" w:cs="Bookman Old Style"/>
          <w:sz w:val="32"/>
          <w:szCs w:val="32"/>
        </w:rPr>
      </w:pPr>
    </w:p>
    <w:p w14:paraId="38145A11" w14:textId="77777777" w:rsidR="00D8240A" w:rsidRDefault="00D8240A" w:rsidP="00E007CB">
      <w:pPr>
        <w:spacing w:line="480" w:lineRule="auto"/>
        <w:ind w:left="720"/>
        <w:jc w:val="center"/>
        <w:rPr>
          <w:rFonts w:ascii="Bookman Old Style" w:eastAsia="Bookman Old Style" w:hAnsi="Bookman Old Style" w:cs="Bookman Old Style"/>
          <w:sz w:val="32"/>
          <w:szCs w:val="32"/>
        </w:rPr>
        <w:sectPr w:rsidR="00D8240A" w:rsidSect="00375438">
          <w:footerReference w:type="default" r:id="rId11"/>
          <w:pgSz w:w="11906" w:h="16838"/>
          <w:pgMar w:top="425" w:right="567" w:bottom="425" w:left="709" w:header="720" w:footer="720" w:gutter="0"/>
          <w:pgNumType w:start="1"/>
          <w:cols w:space="720"/>
          <w:docGrid w:linePitch="299"/>
        </w:sectPr>
      </w:pPr>
    </w:p>
    <w:p w14:paraId="7FD01311" w14:textId="77777777" w:rsidR="00D8240A" w:rsidRDefault="00000000" w:rsidP="00E007CB">
      <w:pPr>
        <w:spacing w:line="360" w:lineRule="auto"/>
        <w:ind w:left="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62C70F3B" w14:textId="130F45D3" w:rsidR="00D8240A" w:rsidRDefault="00000000" w:rsidP="00E007CB">
      <w:pPr>
        <w:spacing w:line="36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36"/>
          <w:szCs w:val="36"/>
        </w:rPr>
        <w:t xml:space="preserve">Introduction </w:t>
      </w:r>
    </w:p>
    <w:p w14:paraId="09A02660" w14:textId="77777777" w:rsidR="00D8240A" w:rsidRDefault="00000000" w:rsidP="00E007CB">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following sections, a brief introduction and the problem statement for the work has been included.</w:t>
      </w:r>
    </w:p>
    <w:p w14:paraId="2C3AD543" w14:textId="29BEA615" w:rsidR="001F19D9" w:rsidRPr="00BA10E5" w:rsidRDefault="001F19D9" w:rsidP="00E007CB">
      <w:pPr>
        <w:pStyle w:val="ListParagraph"/>
        <w:numPr>
          <w:ilvl w:val="1"/>
          <w:numId w:val="4"/>
        </w:numPr>
        <w:spacing w:before="120" w:line="360" w:lineRule="auto"/>
        <w:ind w:left="1080"/>
        <w:rPr>
          <w:rFonts w:eastAsia="Times New Roman"/>
        </w:rPr>
      </w:pPr>
      <w:r w:rsidRPr="001F19D9">
        <w:rPr>
          <w:rFonts w:eastAsia="Times New Roman"/>
          <w:b/>
          <w:sz w:val="28"/>
          <w:szCs w:val="28"/>
        </w:rPr>
        <w:t xml:space="preserve"> Problem Statement</w:t>
      </w:r>
    </w:p>
    <w:p w14:paraId="4137DB8B" w14:textId="46A9B585" w:rsidR="00BA10E5" w:rsidRDefault="00BA10E5" w:rsidP="00E007CB">
      <w:pPr>
        <w:spacing w:before="120" w:line="360" w:lineRule="auto"/>
        <w:ind w:left="720"/>
        <w:rPr>
          <w:rFonts w:ascii="Times New Roman" w:eastAsia="Times New Roman" w:hAnsi="Times New Roman" w:cs="Times New Roman"/>
          <w:sz w:val="24"/>
          <w:szCs w:val="24"/>
        </w:rPr>
      </w:pPr>
      <w:r w:rsidRPr="00BA10E5">
        <w:rPr>
          <w:rFonts w:ascii="Times New Roman" w:eastAsia="Times New Roman" w:hAnsi="Times New Roman" w:cs="Times New Roman"/>
          <w:sz w:val="24"/>
          <w:szCs w:val="24"/>
        </w:rPr>
        <w:t>In the context of evolving educational and organizational landscapes, the prevalent challenges of manual attendance tracking methods necessitate a modernized solution. This project addresses the inefficiencies, errors, and hygiene concerns associated with traditional methods by implementing an Attendance Automation System utilizing Face Detection technology. The primary goal is to offer a contactless, efficient, and secure alternative, leveraging facial recognition to streamline the attendance process. This innovative approach seeks to redefine how attendance is managed, providing an adaptive solution that aligns with the current demands of institutions and organizations.</w:t>
      </w:r>
    </w:p>
    <w:p w14:paraId="23666265" w14:textId="77777777" w:rsidR="00BA10E5" w:rsidRPr="00BA10E5" w:rsidRDefault="00BA10E5" w:rsidP="00E007CB">
      <w:pPr>
        <w:spacing w:before="120" w:line="360" w:lineRule="auto"/>
        <w:ind w:left="720"/>
        <w:rPr>
          <w:rFonts w:ascii="Times New Roman" w:eastAsia="Times New Roman" w:hAnsi="Times New Roman" w:cs="Times New Roman"/>
          <w:sz w:val="24"/>
          <w:szCs w:val="24"/>
        </w:rPr>
      </w:pPr>
    </w:p>
    <w:p w14:paraId="5FECDF7B" w14:textId="2E57AA25" w:rsidR="00D8240A" w:rsidRDefault="001F19D9" w:rsidP="00E007CB">
      <w:pPr>
        <w:spacing w:before="120" w:after="12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1.2 </w:t>
      </w:r>
      <w:r w:rsidR="00121E79">
        <w:rPr>
          <w:rFonts w:ascii="Times New Roman" w:eastAsia="Times New Roman" w:hAnsi="Times New Roman" w:cs="Times New Roman"/>
          <w:b/>
          <w:sz w:val="28"/>
          <w:szCs w:val="28"/>
        </w:rPr>
        <w:t>Background</w:t>
      </w:r>
    </w:p>
    <w:p w14:paraId="50927768" w14:textId="2E7281AA" w:rsidR="00D8240A" w:rsidRDefault="00121E79" w:rsidP="00E007CB">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year 2024,</w:t>
      </w:r>
      <w:r w:rsidR="00CF67FF">
        <w:rPr>
          <w:rFonts w:ascii="Times New Roman" w:eastAsia="Times New Roman" w:hAnsi="Times New Roman" w:cs="Times New Roman"/>
          <w:sz w:val="24"/>
          <w:szCs w:val="24"/>
        </w:rPr>
        <w:t xml:space="preserve"> Despite</w:t>
      </w:r>
      <w:r>
        <w:rPr>
          <w:rFonts w:ascii="Times New Roman" w:eastAsia="Times New Roman" w:hAnsi="Times New Roman" w:cs="Times New Roman"/>
          <w:sz w:val="24"/>
          <w:szCs w:val="24"/>
        </w:rPr>
        <w:t xml:space="preserve"> </w:t>
      </w:r>
      <w:r w:rsidR="00CF67FF">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w:t>
      </w:r>
      <w:r w:rsidR="00CF67FF">
        <w:rPr>
          <w:rFonts w:ascii="Times New Roman" w:eastAsia="Times New Roman" w:hAnsi="Times New Roman" w:cs="Times New Roman"/>
          <w:sz w:val="24"/>
          <w:szCs w:val="24"/>
        </w:rPr>
        <w:t>advancement in</w:t>
      </w:r>
      <w:r>
        <w:rPr>
          <w:rFonts w:ascii="Times New Roman" w:eastAsia="Times New Roman" w:hAnsi="Times New Roman" w:cs="Times New Roman"/>
          <w:sz w:val="24"/>
          <w:szCs w:val="24"/>
        </w:rPr>
        <w:t xml:space="preserve"> technolog</w:t>
      </w:r>
      <w:r w:rsidR="00A06196">
        <w:rPr>
          <w:rFonts w:ascii="Times New Roman" w:eastAsia="Times New Roman" w:hAnsi="Times New Roman" w:cs="Times New Roman"/>
          <w:sz w:val="24"/>
          <w:szCs w:val="24"/>
        </w:rPr>
        <w:t xml:space="preserve">ical development there is still a lack of a proper and efficient </w:t>
      </w:r>
      <w:r w:rsidR="00CF67FF">
        <w:rPr>
          <w:rFonts w:ascii="Times New Roman" w:eastAsia="Times New Roman" w:hAnsi="Times New Roman" w:cs="Times New Roman"/>
          <w:sz w:val="24"/>
          <w:szCs w:val="24"/>
        </w:rPr>
        <w:t>attendance</w:t>
      </w:r>
      <w:r w:rsidR="00A06196">
        <w:rPr>
          <w:rFonts w:ascii="Times New Roman" w:eastAsia="Times New Roman" w:hAnsi="Times New Roman" w:cs="Times New Roman"/>
          <w:sz w:val="24"/>
          <w:szCs w:val="24"/>
        </w:rPr>
        <w:t xml:space="preserve"> system</w:t>
      </w:r>
      <w:r w:rsidR="00CF67FF">
        <w:rPr>
          <w:rFonts w:ascii="Times New Roman" w:eastAsia="Times New Roman" w:hAnsi="Times New Roman" w:cs="Times New Roman"/>
          <w:sz w:val="24"/>
          <w:szCs w:val="24"/>
        </w:rPr>
        <w:t xml:space="preserve"> in educational institutions and corporations. In most of the places the attendance </w:t>
      </w:r>
      <w:r w:rsidR="00847B93">
        <w:rPr>
          <w:rFonts w:ascii="Times New Roman" w:eastAsia="Times New Roman" w:hAnsi="Times New Roman" w:cs="Times New Roman"/>
          <w:sz w:val="24"/>
          <w:szCs w:val="24"/>
        </w:rPr>
        <w:t xml:space="preserve">is still updated manually, that is an inefficient and slow method. To counter this method one of the possible </w:t>
      </w:r>
      <w:r w:rsidR="00B413F0">
        <w:rPr>
          <w:rFonts w:ascii="Times New Roman" w:eastAsia="Times New Roman" w:hAnsi="Times New Roman" w:cs="Times New Roman"/>
          <w:sz w:val="24"/>
          <w:szCs w:val="24"/>
        </w:rPr>
        <w:t>ways</w:t>
      </w:r>
      <w:r w:rsidR="00847B93">
        <w:rPr>
          <w:rFonts w:ascii="Times New Roman" w:eastAsia="Times New Roman" w:hAnsi="Times New Roman" w:cs="Times New Roman"/>
          <w:sz w:val="24"/>
          <w:szCs w:val="24"/>
        </w:rPr>
        <w:t xml:space="preserve"> is to update it using biometrics such as face</w:t>
      </w:r>
      <w:r w:rsidR="00B413F0">
        <w:rPr>
          <w:rFonts w:ascii="Times New Roman" w:eastAsia="Times New Roman" w:hAnsi="Times New Roman" w:cs="Times New Roman"/>
          <w:sz w:val="24"/>
          <w:szCs w:val="24"/>
        </w:rPr>
        <w:t xml:space="preserve"> recognition, fingerprints, and retina. Retina and fingerprint scans are inefficient too as they would take either a lot of time or a lot of resources. To counter those we instead would like to use facial recognition as just one camera can recognize many faces at once and there won’t be a waste of time in manual labor. Attendance System using Facial Recognition are completely Automatic and do not require very deep knowledge as the pre</w:t>
      </w:r>
      <w:r w:rsidR="000052A3">
        <w:rPr>
          <w:rFonts w:ascii="Times New Roman" w:eastAsia="Times New Roman" w:hAnsi="Times New Roman" w:cs="Times New Roman"/>
          <w:sz w:val="24"/>
          <w:szCs w:val="24"/>
        </w:rPr>
        <w:t>-</w:t>
      </w:r>
      <w:r w:rsidR="00B413F0">
        <w:rPr>
          <w:rFonts w:ascii="Times New Roman" w:eastAsia="Times New Roman" w:hAnsi="Times New Roman" w:cs="Times New Roman"/>
          <w:sz w:val="24"/>
          <w:szCs w:val="24"/>
        </w:rPr>
        <w:t>buil</w:t>
      </w:r>
      <w:r w:rsidR="000052A3">
        <w:rPr>
          <w:rFonts w:ascii="Times New Roman" w:eastAsia="Times New Roman" w:hAnsi="Times New Roman" w:cs="Times New Roman"/>
          <w:sz w:val="24"/>
          <w:szCs w:val="24"/>
        </w:rPr>
        <w:t>t</w:t>
      </w:r>
      <w:r w:rsidR="00B413F0">
        <w:rPr>
          <w:rFonts w:ascii="Times New Roman" w:eastAsia="Times New Roman" w:hAnsi="Times New Roman" w:cs="Times New Roman"/>
          <w:sz w:val="24"/>
          <w:szCs w:val="24"/>
        </w:rPr>
        <w:t xml:space="preserve"> module in python like </w:t>
      </w:r>
      <w:proofErr w:type="spellStart"/>
      <w:r w:rsidR="00B413F0">
        <w:rPr>
          <w:rFonts w:ascii="Times New Roman" w:eastAsia="Times New Roman" w:hAnsi="Times New Roman" w:cs="Times New Roman"/>
          <w:sz w:val="24"/>
          <w:szCs w:val="24"/>
        </w:rPr>
        <w:t>ComputeVision</w:t>
      </w:r>
      <w:proofErr w:type="spellEnd"/>
      <w:r w:rsidR="00B413F0">
        <w:rPr>
          <w:rFonts w:ascii="Times New Roman" w:eastAsia="Times New Roman" w:hAnsi="Times New Roman" w:cs="Times New Roman"/>
          <w:sz w:val="24"/>
          <w:szCs w:val="24"/>
        </w:rPr>
        <w:t xml:space="preserve"> (OpenCV) and </w:t>
      </w:r>
      <w:proofErr w:type="spellStart"/>
      <w:r w:rsidR="00B413F0">
        <w:rPr>
          <w:rFonts w:ascii="Times New Roman" w:eastAsia="Times New Roman" w:hAnsi="Times New Roman" w:cs="Times New Roman"/>
          <w:sz w:val="24"/>
          <w:szCs w:val="24"/>
        </w:rPr>
        <w:t>face_recognition</w:t>
      </w:r>
      <w:proofErr w:type="spellEnd"/>
      <w:r w:rsidR="00B413F0">
        <w:rPr>
          <w:rFonts w:ascii="Times New Roman" w:eastAsia="Times New Roman" w:hAnsi="Times New Roman" w:cs="Times New Roman"/>
          <w:sz w:val="24"/>
          <w:szCs w:val="24"/>
        </w:rPr>
        <w:t xml:space="preserve"> have all the frameworks and the training of the dataset.</w:t>
      </w:r>
    </w:p>
    <w:p w14:paraId="103FA6E3" w14:textId="77777777" w:rsidR="00BA10E5" w:rsidRDefault="00BA10E5" w:rsidP="00E007CB">
      <w:pPr>
        <w:spacing w:before="120" w:after="120" w:line="360" w:lineRule="auto"/>
        <w:ind w:left="720"/>
        <w:jc w:val="both"/>
        <w:rPr>
          <w:rFonts w:ascii="Times New Roman" w:eastAsia="Times New Roman" w:hAnsi="Times New Roman" w:cs="Times New Roman"/>
          <w:sz w:val="24"/>
          <w:szCs w:val="24"/>
        </w:rPr>
      </w:pPr>
    </w:p>
    <w:p w14:paraId="473B274E" w14:textId="77777777" w:rsidR="00BA10E5" w:rsidRPr="00BA10E5" w:rsidRDefault="00BA10E5" w:rsidP="00E007CB">
      <w:pPr>
        <w:spacing w:before="120" w:after="120" w:line="360" w:lineRule="auto"/>
        <w:ind w:left="720"/>
        <w:jc w:val="both"/>
        <w:rPr>
          <w:rFonts w:ascii="Times New Roman" w:eastAsia="Times New Roman" w:hAnsi="Times New Roman" w:cs="Times New Roman"/>
          <w:b/>
          <w:bCs/>
          <w:sz w:val="28"/>
          <w:szCs w:val="28"/>
          <w:lang w:val="en-IN"/>
        </w:rPr>
      </w:pPr>
      <w:r w:rsidRPr="00BA10E5">
        <w:rPr>
          <w:rFonts w:ascii="Times New Roman" w:eastAsia="Times New Roman" w:hAnsi="Times New Roman" w:cs="Times New Roman"/>
          <w:b/>
          <w:bCs/>
          <w:sz w:val="28"/>
          <w:szCs w:val="28"/>
          <w:lang w:val="en-IN"/>
        </w:rPr>
        <w:t>1.3 Importance and Relevance</w:t>
      </w:r>
    </w:p>
    <w:p w14:paraId="435FAAAF" w14:textId="77777777" w:rsidR="00BA10E5" w:rsidRPr="00BA10E5" w:rsidRDefault="00BA10E5" w:rsidP="00E007CB">
      <w:pPr>
        <w:spacing w:before="120" w:after="120" w:line="360" w:lineRule="auto"/>
        <w:ind w:left="720"/>
        <w:jc w:val="both"/>
        <w:rPr>
          <w:rFonts w:ascii="Times New Roman" w:eastAsia="Times New Roman" w:hAnsi="Times New Roman" w:cs="Times New Roman"/>
          <w:sz w:val="24"/>
          <w:szCs w:val="24"/>
          <w:lang w:val="en-IN"/>
        </w:rPr>
      </w:pPr>
      <w:r w:rsidRPr="00BA10E5">
        <w:rPr>
          <w:rFonts w:ascii="Times New Roman" w:eastAsia="Times New Roman" w:hAnsi="Times New Roman" w:cs="Times New Roman"/>
          <w:sz w:val="24"/>
          <w:szCs w:val="24"/>
          <w:lang w:val="en-IN"/>
        </w:rPr>
        <w:lastRenderedPageBreak/>
        <w:t>Automating attendance using facial recognition holds significant advantages over conventional methods. By eliminating the need for physical presence and manual recording, it enhances efficiency, reduces administrative burden, and minimizes the likelihood of errors. Furthermore, in the current global context, where health and safety are paramount, a contactless attendance system aligns with hygiene standards and contributes to a safer learning or working environment.</w:t>
      </w:r>
    </w:p>
    <w:p w14:paraId="1B2034B4" w14:textId="77777777" w:rsidR="00BA10E5" w:rsidRDefault="00BA10E5" w:rsidP="00E007CB">
      <w:pPr>
        <w:spacing w:line="360" w:lineRule="auto"/>
        <w:ind w:left="720"/>
        <w:jc w:val="both"/>
        <w:rPr>
          <w:rFonts w:ascii="Times New Roman" w:eastAsia="Times New Roman" w:hAnsi="Times New Roman" w:cs="Times New Roman"/>
        </w:rPr>
      </w:pPr>
    </w:p>
    <w:p w14:paraId="52DAF3CB" w14:textId="1E7DA478" w:rsidR="00A74F2C" w:rsidRPr="007D37B1" w:rsidRDefault="00A74F2C" w:rsidP="00E007CB">
      <w:pPr>
        <w:spacing w:line="360" w:lineRule="auto"/>
        <w:ind w:left="720"/>
        <w:rPr>
          <w:rFonts w:ascii="Times New Roman" w:eastAsia="Bookman Old Style" w:hAnsi="Times New Roman" w:cs="Times New Roman"/>
          <w:b/>
          <w:bCs/>
          <w:sz w:val="28"/>
          <w:szCs w:val="28"/>
        </w:rPr>
      </w:pPr>
      <w:bookmarkStart w:id="0" w:name="_Hlk156396284"/>
      <w:r w:rsidRPr="007D37B1">
        <w:rPr>
          <w:rFonts w:ascii="Times New Roman" w:eastAsia="Bookman Old Style" w:hAnsi="Times New Roman" w:cs="Times New Roman"/>
          <w:b/>
          <w:bCs/>
          <w:sz w:val="28"/>
          <w:szCs w:val="28"/>
        </w:rPr>
        <w:t>1.</w:t>
      </w:r>
      <w:r w:rsidR="00BA10E5">
        <w:rPr>
          <w:rFonts w:ascii="Times New Roman" w:eastAsia="Bookman Old Style" w:hAnsi="Times New Roman" w:cs="Times New Roman"/>
          <w:b/>
          <w:bCs/>
          <w:sz w:val="28"/>
          <w:szCs w:val="28"/>
        </w:rPr>
        <w:t>4</w:t>
      </w:r>
      <w:r w:rsidRPr="007D37B1">
        <w:rPr>
          <w:rFonts w:ascii="Times New Roman" w:eastAsia="Bookman Old Style" w:hAnsi="Times New Roman" w:cs="Times New Roman"/>
          <w:b/>
          <w:bCs/>
          <w:sz w:val="28"/>
          <w:szCs w:val="28"/>
        </w:rPr>
        <w:t xml:space="preserve">  Objectives of the project</w:t>
      </w:r>
    </w:p>
    <w:p w14:paraId="10244CEF" w14:textId="3A227D6C" w:rsidR="00A74F2C" w:rsidRDefault="00A74F2C" w:rsidP="00E007CB">
      <w:pPr>
        <w:spacing w:line="360" w:lineRule="auto"/>
        <w:ind w:left="720"/>
        <w:rPr>
          <w:rFonts w:ascii="Times New Roman" w:eastAsia="Bookman Old Style" w:hAnsi="Times New Roman" w:cs="Times New Roman"/>
          <w:sz w:val="24"/>
          <w:szCs w:val="24"/>
        </w:rPr>
      </w:pPr>
      <w:r w:rsidRPr="00A74F2C">
        <w:rPr>
          <w:rFonts w:ascii="Times New Roman" w:eastAsia="Bookman Old Style" w:hAnsi="Times New Roman" w:cs="Times New Roman"/>
          <w:sz w:val="24"/>
          <w:szCs w:val="24"/>
        </w:rPr>
        <w:t xml:space="preserve">The main objective of the project is to provide an attendance automation system using facial </w:t>
      </w:r>
      <w:bookmarkEnd w:id="0"/>
      <w:r w:rsidRPr="00A74F2C">
        <w:rPr>
          <w:rFonts w:ascii="Times New Roman" w:eastAsia="Bookman Old Style" w:hAnsi="Times New Roman" w:cs="Times New Roman"/>
          <w:sz w:val="24"/>
          <w:szCs w:val="24"/>
        </w:rPr>
        <w:t>recognition in python</w:t>
      </w:r>
      <w:r w:rsidR="004B0064">
        <w:rPr>
          <w:rFonts w:ascii="Times New Roman" w:eastAsia="Bookman Old Style" w:hAnsi="Times New Roman" w:cs="Times New Roman"/>
          <w:sz w:val="24"/>
          <w:szCs w:val="24"/>
        </w:rPr>
        <w:t xml:space="preserve">. The project provides a </w:t>
      </w:r>
      <w:proofErr w:type="spellStart"/>
      <w:r w:rsidR="004B0064">
        <w:rPr>
          <w:rFonts w:ascii="Times New Roman" w:eastAsia="Bookman Old Style" w:hAnsi="Times New Roman" w:cs="Times New Roman"/>
          <w:sz w:val="24"/>
          <w:szCs w:val="24"/>
        </w:rPr>
        <w:t>Tkinter</w:t>
      </w:r>
      <w:proofErr w:type="spellEnd"/>
      <w:r w:rsidR="004B0064">
        <w:rPr>
          <w:rFonts w:ascii="Times New Roman" w:eastAsia="Bookman Old Style" w:hAnsi="Times New Roman" w:cs="Times New Roman"/>
          <w:sz w:val="24"/>
          <w:szCs w:val="24"/>
        </w:rPr>
        <w:t xml:space="preserve"> application that will have 2 basic buttons. One of the buttons will launch a video capture feed that will be done using the OpenCV module function cv2.VideoCapture() and that will check </w:t>
      </w:r>
      <w:r w:rsidR="005B1220">
        <w:rPr>
          <w:rFonts w:ascii="Times New Roman" w:eastAsia="Bookman Old Style" w:hAnsi="Times New Roman" w:cs="Times New Roman"/>
          <w:sz w:val="24"/>
          <w:szCs w:val="24"/>
        </w:rPr>
        <w:t xml:space="preserve">if there’s any face in the video feed. If any face gets detected it will check for the face in the database, the database contains the encodings for the faces registered along with their names. If the face in the feed matches the database the program will print the name registered with that face on the video feed to tell if the face is marked present, In the backend it will check if there’s already an attendance file for that day and </w:t>
      </w:r>
      <w:r w:rsidR="005B1220" w:rsidRPr="005B1220">
        <w:rPr>
          <w:rFonts w:ascii="Times New Roman" w:eastAsia="Bookman Old Style" w:hAnsi="Times New Roman" w:cs="Times New Roman"/>
          <w:sz w:val="24"/>
          <w:szCs w:val="24"/>
        </w:rPr>
        <w:t xml:space="preserve">if the file doesn’t exist </w:t>
      </w:r>
      <w:r w:rsidR="007D37B1">
        <w:rPr>
          <w:rFonts w:ascii="Times New Roman" w:eastAsia="Bookman Old Style" w:hAnsi="Times New Roman" w:cs="Times New Roman"/>
          <w:sz w:val="24"/>
          <w:szCs w:val="24"/>
        </w:rPr>
        <w:t xml:space="preserve">it will create a new file with the name “attendance of {{date}}” (the date will be replaced with the date of that day) then it will write on that file and </w:t>
      </w:r>
      <w:r w:rsidR="005B1220">
        <w:rPr>
          <w:rFonts w:ascii="Times New Roman" w:eastAsia="Bookman Old Style" w:hAnsi="Times New Roman" w:cs="Times New Roman"/>
          <w:sz w:val="24"/>
          <w:szCs w:val="24"/>
        </w:rPr>
        <w:t xml:space="preserve">if it does exist the program will </w:t>
      </w:r>
      <w:r w:rsidR="007D37B1">
        <w:rPr>
          <w:rFonts w:ascii="Times New Roman" w:eastAsia="Bookman Old Style" w:hAnsi="Times New Roman" w:cs="Times New Roman"/>
          <w:sz w:val="24"/>
          <w:szCs w:val="24"/>
        </w:rPr>
        <w:t>append on the file</w:t>
      </w:r>
      <w:r w:rsidR="005B1220">
        <w:rPr>
          <w:rFonts w:ascii="Times New Roman" w:eastAsia="Bookman Old Style" w:hAnsi="Times New Roman" w:cs="Times New Roman"/>
          <w:sz w:val="24"/>
          <w:szCs w:val="24"/>
        </w:rPr>
        <w:t xml:space="preserve"> the name of the person present along with the time they were marked present</w:t>
      </w:r>
      <w:r w:rsidR="007D37B1">
        <w:rPr>
          <w:rFonts w:ascii="Times New Roman" w:eastAsia="Bookman Old Style" w:hAnsi="Times New Roman" w:cs="Times New Roman"/>
          <w:sz w:val="24"/>
          <w:szCs w:val="24"/>
        </w:rPr>
        <w:t>.</w:t>
      </w:r>
    </w:p>
    <w:p w14:paraId="3AC6A694" w14:textId="77777777" w:rsidR="00BA10E5" w:rsidRPr="00A74F2C" w:rsidRDefault="00BA10E5" w:rsidP="00E007CB">
      <w:pPr>
        <w:spacing w:line="360" w:lineRule="auto"/>
        <w:ind w:left="720"/>
        <w:rPr>
          <w:rFonts w:ascii="Times New Roman" w:eastAsia="Bookman Old Style" w:hAnsi="Times New Roman" w:cs="Times New Roman"/>
          <w:sz w:val="24"/>
          <w:szCs w:val="24"/>
        </w:rPr>
      </w:pPr>
    </w:p>
    <w:p w14:paraId="40B738B9" w14:textId="14293149" w:rsidR="007D37B1" w:rsidRDefault="007D37B1" w:rsidP="00E007CB">
      <w:pPr>
        <w:spacing w:line="360" w:lineRule="auto"/>
        <w:ind w:left="720"/>
        <w:rPr>
          <w:rFonts w:ascii="Times New Roman" w:eastAsia="Bookman Old Style" w:hAnsi="Times New Roman" w:cs="Times New Roman"/>
          <w:b/>
          <w:bCs/>
          <w:sz w:val="28"/>
          <w:szCs w:val="28"/>
        </w:rPr>
      </w:pPr>
      <w:r w:rsidRPr="007D37B1">
        <w:rPr>
          <w:rFonts w:ascii="Times New Roman" w:eastAsia="Bookman Old Style" w:hAnsi="Times New Roman" w:cs="Times New Roman"/>
          <w:b/>
          <w:bCs/>
          <w:sz w:val="28"/>
          <w:szCs w:val="28"/>
        </w:rPr>
        <w:t>1.</w:t>
      </w:r>
      <w:r w:rsidR="00BA10E5">
        <w:rPr>
          <w:rFonts w:ascii="Times New Roman" w:eastAsia="Bookman Old Style" w:hAnsi="Times New Roman" w:cs="Times New Roman"/>
          <w:b/>
          <w:bCs/>
          <w:sz w:val="28"/>
          <w:szCs w:val="28"/>
        </w:rPr>
        <w:t>5</w:t>
      </w:r>
      <w:r w:rsidRPr="007D37B1">
        <w:rPr>
          <w:rFonts w:ascii="Times New Roman" w:eastAsia="Bookman Old Style" w:hAnsi="Times New Roman" w:cs="Times New Roman"/>
          <w:b/>
          <w:bCs/>
          <w:sz w:val="28"/>
          <w:szCs w:val="28"/>
        </w:rPr>
        <w:t xml:space="preserve">  </w:t>
      </w:r>
      <w:r>
        <w:rPr>
          <w:rFonts w:ascii="Times New Roman" w:eastAsia="Bookman Old Style" w:hAnsi="Times New Roman" w:cs="Times New Roman"/>
          <w:b/>
          <w:bCs/>
          <w:sz w:val="28"/>
          <w:szCs w:val="28"/>
        </w:rPr>
        <w:t>Outcomes</w:t>
      </w:r>
      <w:r w:rsidRPr="007D37B1">
        <w:rPr>
          <w:rFonts w:ascii="Times New Roman" w:eastAsia="Bookman Old Style" w:hAnsi="Times New Roman" w:cs="Times New Roman"/>
          <w:b/>
          <w:bCs/>
          <w:sz w:val="28"/>
          <w:szCs w:val="28"/>
        </w:rPr>
        <w:t xml:space="preserve"> of the project</w:t>
      </w:r>
    </w:p>
    <w:p w14:paraId="140A3CA5" w14:textId="03D1CC17" w:rsidR="007D37B1" w:rsidRDefault="007D37B1" w:rsidP="00E007CB">
      <w:pPr>
        <w:spacing w:line="360" w:lineRule="auto"/>
        <w:ind w:left="720"/>
        <w:rPr>
          <w:rFonts w:ascii="Times New Roman" w:eastAsia="Bookman Old Style" w:hAnsi="Times New Roman" w:cs="Times New Roman"/>
          <w:sz w:val="24"/>
          <w:szCs w:val="24"/>
        </w:rPr>
      </w:pPr>
      <w:r>
        <w:rPr>
          <w:rFonts w:ascii="Times New Roman" w:eastAsia="Bookman Old Style" w:hAnsi="Times New Roman" w:cs="Times New Roman"/>
          <w:sz w:val="24"/>
          <w:szCs w:val="24"/>
        </w:rPr>
        <w:t>Th</w:t>
      </w:r>
      <w:r w:rsidR="004A078B">
        <w:rPr>
          <w:rFonts w:ascii="Times New Roman" w:eastAsia="Bookman Old Style" w:hAnsi="Times New Roman" w:cs="Times New Roman"/>
          <w:sz w:val="24"/>
          <w:szCs w:val="24"/>
        </w:rPr>
        <w:t xml:space="preserve">is project helps in making the time consuming </w:t>
      </w:r>
      <w:r w:rsidR="00C455CF">
        <w:rPr>
          <w:rFonts w:ascii="Times New Roman" w:eastAsia="Bookman Old Style" w:hAnsi="Times New Roman" w:cs="Times New Roman"/>
          <w:sz w:val="24"/>
          <w:szCs w:val="24"/>
        </w:rPr>
        <w:t>and inefficient task of attendance management easier and more efficient. The various outcomes of the project are:-</w:t>
      </w:r>
    </w:p>
    <w:p w14:paraId="0AF1E703" w14:textId="1D2AFF55" w:rsidR="00DD1ABA" w:rsidRPr="00F439F1" w:rsidRDefault="00DD1ABA" w:rsidP="00E007CB">
      <w:pPr>
        <w:pStyle w:val="ListParagraph"/>
        <w:numPr>
          <w:ilvl w:val="0"/>
          <w:numId w:val="5"/>
        </w:numPr>
        <w:spacing w:line="360" w:lineRule="auto"/>
        <w:ind w:left="1440"/>
        <w:rPr>
          <w:rFonts w:eastAsia="Bookman Old Style"/>
        </w:rPr>
      </w:pPr>
      <w:r>
        <w:rPr>
          <w:rFonts w:eastAsia="Bookman Old Style"/>
        </w:rPr>
        <w:t xml:space="preserve">Efficiency and </w:t>
      </w:r>
      <w:r w:rsidR="00FB13D1">
        <w:rPr>
          <w:rFonts w:eastAsia="Bookman Old Style"/>
        </w:rPr>
        <w:t>T</w:t>
      </w:r>
      <w:r>
        <w:rPr>
          <w:rFonts w:eastAsia="Bookman Old Style"/>
        </w:rPr>
        <w:t xml:space="preserve">ime </w:t>
      </w:r>
      <w:r w:rsidR="00FB13D1">
        <w:rPr>
          <w:rFonts w:eastAsia="Bookman Old Style"/>
        </w:rPr>
        <w:t>S</w:t>
      </w:r>
      <w:r>
        <w:rPr>
          <w:rFonts w:eastAsia="Bookman Old Style"/>
        </w:rPr>
        <w:t>aving</w:t>
      </w:r>
      <w:r w:rsidR="00F439F1">
        <w:rPr>
          <w:rFonts w:eastAsia="Bookman Old Style"/>
        </w:rPr>
        <w:t xml:space="preserve">: </w:t>
      </w:r>
      <w:r w:rsidR="00FB13D1">
        <w:rPr>
          <w:rFonts w:eastAsia="Bookman Old Style"/>
        </w:rPr>
        <w:t>S</w:t>
      </w:r>
      <w:r w:rsidR="00F439F1">
        <w:rPr>
          <w:rFonts w:eastAsia="Bookman Old Style"/>
        </w:rPr>
        <w:t>ince the program makes use of facial recognition just one camera can register many people at once</w:t>
      </w:r>
      <w:r w:rsidR="00FB13D1">
        <w:rPr>
          <w:rFonts w:eastAsia="Bookman Old Style"/>
        </w:rPr>
        <w:t>.</w:t>
      </w:r>
    </w:p>
    <w:p w14:paraId="2CCF0622" w14:textId="77777777" w:rsidR="00FB13D1" w:rsidRDefault="00DD1ABA" w:rsidP="00E007CB">
      <w:pPr>
        <w:pStyle w:val="ListParagraph"/>
        <w:numPr>
          <w:ilvl w:val="0"/>
          <w:numId w:val="5"/>
        </w:numPr>
        <w:spacing w:line="360" w:lineRule="auto"/>
        <w:ind w:left="1440"/>
        <w:rPr>
          <w:rFonts w:eastAsia="Bookman Old Style"/>
        </w:rPr>
      </w:pPr>
      <w:r w:rsidRPr="00DD1ABA">
        <w:rPr>
          <w:rFonts w:eastAsia="Bookman Old Style"/>
        </w:rPr>
        <w:t>Accuracy and Reliability:</w:t>
      </w:r>
      <w:r w:rsidR="00F439F1">
        <w:rPr>
          <w:rFonts w:eastAsia="Bookman Old Style"/>
        </w:rPr>
        <w:t xml:space="preserve"> When properly Implemented facial recognition can produce high accuracy and reliability.</w:t>
      </w:r>
    </w:p>
    <w:p w14:paraId="31B6FCBD" w14:textId="58AA102D" w:rsidR="00D8240A" w:rsidRDefault="00F439F1" w:rsidP="00E007CB">
      <w:pPr>
        <w:pStyle w:val="ListParagraph"/>
        <w:numPr>
          <w:ilvl w:val="0"/>
          <w:numId w:val="5"/>
        </w:numPr>
        <w:spacing w:line="360" w:lineRule="auto"/>
        <w:ind w:left="1440"/>
        <w:rPr>
          <w:rFonts w:eastAsia="Bookman Old Style"/>
        </w:rPr>
      </w:pPr>
      <w:r w:rsidRPr="00FB13D1">
        <w:rPr>
          <w:rFonts w:eastAsia="Bookman Old Style"/>
        </w:rPr>
        <w:t xml:space="preserve">Contactless and Hygienic Attendance: </w:t>
      </w:r>
      <w:r w:rsidR="00FB13D1">
        <w:rPr>
          <w:rFonts w:eastAsia="Bookman Old Style"/>
        </w:rPr>
        <w:t>T</w:t>
      </w:r>
      <w:r w:rsidRPr="00FB13D1">
        <w:rPr>
          <w:rFonts w:eastAsia="Bookman Old Style"/>
        </w:rPr>
        <w:t xml:space="preserve">here is no </w:t>
      </w:r>
      <w:r w:rsidR="00FB13D1">
        <w:rPr>
          <w:rFonts w:eastAsia="Bookman Old Style"/>
        </w:rPr>
        <w:t>contact required in the whole procedure thus maintaining the hygiene.</w:t>
      </w:r>
    </w:p>
    <w:p w14:paraId="77888F0B" w14:textId="772B9FD3" w:rsidR="00FB13D1" w:rsidRDefault="00FB13D1" w:rsidP="00E007CB">
      <w:pPr>
        <w:pStyle w:val="ListParagraph"/>
        <w:numPr>
          <w:ilvl w:val="0"/>
          <w:numId w:val="5"/>
        </w:numPr>
        <w:spacing w:line="360" w:lineRule="auto"/>
        <w:ind w:left="1440"/>
        <w:rPr>
          <w:rFonts w:eastAsia="Bookman Old Style"/>
        </w:rPr>
      </w:pPr>
      <w:r>
        <w:rPr>
          <w:rFonts w:eastAsia="Bookman Old Style"/>
        </w:rPr>
        <w:t xml:space="preserve">User-Friendly Experience: Since the program is made using </w:t>
      </w:r>
      <w:proofErr w:type="spellStart"/>
      <w:r>
        <w:rPr>
          <w:rFonts w:eastAsia="Bookman Old Style"/>
        </w:rPr>
        <w:t>Tkinter</w:t>
      </w:r>
      <w:proofErr w:type="spellEnd"/>
      <w:r>
        <w:rPr>
          <w:rFonts w:eastAsia="Bookman Old Style"/>
        </w:rPr>
        <w:t xml:space="preserve"> the program is easy to use.</w:t>
      </w:r>
    </w:p>
    <w:p w14:paraId="7D40E558" w14:textId="2ABE5D64" w:rsidR="00FB13D1" w:rsidRPr="00FB13D1" w:rsidRDefault="00BA10E5" w:rsidP="00E007CB">
      <w:pPr>
        <w:pStyle w:val="ListParagraph"/>
        <w:numPr>
          <w:ilvl w:val="0"/>
          <w:numId w:val="5"/>
        </w:numPr>
        <w:spacing w:line="360" w:lineRule="auto"/>
        <w:ind w:left="1440"/>
        <w:rPr>
          <w:rFonts w:eastAsia="Bookman Old Style"/>
        </w:rPr>
      </w:pPr>
      <w:r>
        <w:rPr>
          <w:rFonts w:eastAsia="Bookman Old Style"/>
        </w:rPr>
        <w:lastRenderedPageBreak/>
        <w:t xml:space="preserve">Cost Saving: Over a long </w:t>
      </w:r>
      <w:proofErr w:type="gramStart"/>
      <w:r>
        <w:rPr>
          <w:rFonts w:eastAsia="Bookman Old Style"/>
        </w:rPr>
        <w:t>time</w:t>
      </w:r>
      <w:proofErr w:type="gramEnd"/>
      <w:r>
        <w:rPr>
          <w:rFonts w:eastAsia="Bookman Old Style"/>
        </w:rPr>
        <w:t xml:space="preserve"> automation will lead to cost saving because there’s no requirement of manual labor </w:t>
      </w:r>
    </w:p>
    <w:p w14:paraId="540AA28B" w14:textId="77777777" w:rsidR="00D8240A" w:rsidRDefault="00D8240A" w:rsidP="00E007CB">
      <w:pPr>
        <w:spacing w:line="360" w:lineRule="auto"/>
        <w:ind w:left="720"/>
        <w:jc w:val="both"/>
        <w:rPr>
          <w:rFonts w:ascii="Times New Roman" w:eastAsia="Times New Roman" w:hAnsi="Times New Roman" w:cs="Times New Roman"/>
          <w:b/>
          <w:sz w:val="28"/>
          <w:szCs w:val="28"/>
        </w:rPr>
      </w:pPr>
    </w:p>
    <w:p w14:paraId="4EDE5FC7" w14:textId="77777777" w:rsidR="00121E79" w:rsidRDefault="00121E79" w:rsidP="00E007CB">
      <w:pPr>
        <w:spacing w:line="360" w:lineRule="auto"/>
        <w:ind w:left="720"/>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370A9E11" w14:textId="439BE649" w:rsidR="00D8240A" w:rsidRDefault="00000000" w:rsidP="00E007CB">
      <w:pPr>
        <w:spacing w:line="360" w:lineRule="auto"/>
        <w:ind w:left="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14BC2FEC" w14:textId="73BD07B3" w:rsidR="00D8240A" w:rsidRPr="00EA07CD" w:rsidRDefault="00000000" w:rsidP="00E007CB">
      <w:pPr>
        <w:spacing w:line="360" w:lineRule="auto"/>
        <w:ind w:left="7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5046E028" w14:textId="77777777" w:rsidR="00EA07CD" w:rsidRDefault="00EA07CD" w:rsidP="00E007CB">
      <w:pPr>
        <w:spacing w:line="360" w:lineRule="auto"/>
        <w:ind w:left="720"/>
        <w:rPr>
          <w:rFonts w:ascii="Times New Roman" w:eastAsia="Bookman Old Style" w:hAnsi="Times New Roman" w:cs="Times New Roman"/>
          <w:b/>
          <w:bCs/>
          <w:sz w:val="28"/>
          <w:szCs w:val="28"/>
        </w:rPr>
      </w:pPr>
    </w:p>
    <w:p w14:paraId="6450F93B" w14:textId="4651EEE7" w:rsidR="00FF1492" w:rsidRPr="007D37B1" w:rsidRDefault="00FF1492" w:rsidP="00E007CB">
      <w:pPr>
        <w:spacing w:line="360" w:lineRule="auto"/>
        <w:ind w:left="720"/>
        <w:rPr>
          <w:rFonts w:ascii="Times New Roman" w:eastAsia="Bookman Old Style" w:hAnsi="Times New Roman" w:cs="Times New Roman"/>
          <w:b/>
          <w:bCs/>
          <w:sz w:val="28"/>
          <w:szCs w:val="28"/>
        </w:rPr>
      </w:pPr>
      <w:r>
        <w:rPr>
          <w:rFonts w:ascii="Times New Roman" w:eastAsia="Bookman Old Style" w:hAnsi="Times New Roman" w:cs="Times New Roman"/>
          <w:b/>
          <w:bCs/>
          <w:sz w:val="28"/>
          <w:szCs w:val="28"/>
        </w:rPr>
        <w:t>2.1</w:t>
      </w:r>
      <w:r w:rsidRPr="007D37B1">
        <w:rPr>
          <w:rFonts w:ascii="Times New Roman" w:eastAsia="Bookman Old Style" w:hAnsi="Times New Roman" w:cs="Times New Roman"/>
          <w:b/>
          <w:bCs/>
          <w:sz w:val="28"/>
          <w:szCs w:val="28"/>
        </w:rPr>
        <w:t xml:space="preserve">  </w:t>
      </w:r>
      <w:r>
        <w:rPr>
          <w:rFonts w:ascii="Times New Roman" w:eastAsia="Bookman Old Style" w:hAnsi="Times New Roman" w:cs="Times New Roman"/>
          <w:b/>
          <w:bCs/>
          <w:sz w:val="28"/>
          <w:szCs w:val="28"/>
        </w:rPr>
        <w:t>Introduction</w:t>
      </w:r>
    </w:p>
    <w:p w14:paraId="12871F7E" w14:textId="126CC5CE" w:rsidR="00D8240A" w:rsidRDefault="00FF1492" w:rsidP="00E007CB">
      <w:pPr>
        <w:spacing w:line="360" w:lineRule="auto"/>
        <w:ind w:left="720"/>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 xml:space="preserve">This chapter will tell a detailed review of relevant literatures on the topic and the field of face detection, face recognition, GUI development on </w:t>
      </w:r>
      <w:proofErr w:type="spellStart"/>
      <w:r>
        <w:rPr>
          <w:rFonts w:ascii="Times New Roman" w:eastAsia="Bookman Old Style" w:hAnsi="Times New Roman" w:cs="Times New Roman"/>
          <w:sz w:val="24"/>
          <w:szCs w:val="24"/>
        </w:rPr>
        <w:t>Tkinter</w:t>
      </w:r>
      <w:proofErr w:type="spellEnd"/>
      <w:r>
        <w:rPr>
          <w:rFonts w:ascii="Times New Roman" w:eastAsia="Bookman Old Style" w:hAnsi="Times New Roman" w:cs="Times New Roman"/>
          <w:sz w:val="24"/>
          <w:szCs w:val="24"/>
        </w:rPr>
        <w:t xml:space="preserve"> and Attendance management system.</w:t>
      </w:r>
    </w:p>
    <w:p w14:paraId="39DDF11B" w14:textId="77777777" w:rsidR="00EA07CD" w:rsidRDefault="00FF1492" w:rsidP="00E007CB">
      <w:pPr>
        <w:spacing w:line="360" w:lineRule="auto"/>
        <w:ind w:left="720"/>
        <w:jc w:val="both"/>
        <w:rPr>
          <w:rFonts w:ascii="Times New Roman" w:eastAsia="Bookman Old Style" w:hAnsi="Times New Roman" w:cs="Times New Roman"/>
          <w:sz w:val="24"/>
          <w:szCs w:val="24"/>
          <w:vertAlign w:val="superscript"/>
        </w:rPr>
      </w:pPr>
      <w:r>
        <w:rPr>
          <w:rFonts w:ascii="Times New Roman" w:eastAsia="Bookman Old Style" w:hAnsi="Times New Roman" w:cs="Times New Roman"/>
          <w:sz w:val="24"/>
          <w:szCs w:val="24"/>
          <w:vertAlign w:val="superscript"/>
        </w:rPr>
        <w:softHyphen/>
      </w:r>
    </w:p>
    <w:p w14:paraId="30F20B6D" w14:textId="4A124495" w:rsidR="00FF1492" w:rsidRDefault="00FF1492" w:rsidP="00E007CB">
      <w:pPr>
        <w:spacing w:line="360" w:lineRule="auto"/>
        <w:ind w:left="720"/>
        <w:jc w:val="both"/>
        <w:rPr>
          <w:rFonts w:ascii="Times New Roman" w:eastAsia="Bookman Old Style" w:hAnsi="Times New Roman" w:cs="Times New Roman"/>
          <w:b/>
          <w:bCs/>
          <w:sz w:val="28"/>
          <w:szCs w:val="28"/>
        </w:rPr>
      </w:pPr>
      <w:r>
        <w:rPr>
          <w:rFonts w:ascii="Times New Roman" w:eastAsia="Bookman Old Style" w:hAnsi="Times New Roman" w:cs="Times New Roman"/>
          <w:b/>
          <w:bCs/>
          <w:sz w:val="28"/>
          <w:szCs w:val="28"/>
        </w:rPr>
        <w:t>2.2 Face Detection for Attendance Systems</w:t>
      </w:r>
    </w:p>
    <w:p w14:paraId="60D86080" w14:textId="28AF12AC" w:rsidR="00FF1492" w:rsidRPr="00FF1492" w:rsidRDefault="00FF1492" w:rsidP="00E007CB">
      <w:pPr>
        <w:spacing w:line="360" w:lineRule="auto"/>
        <w:ind w:left="720"/>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The integration of robust face detection algorithms is very crucial for the success of attendance systems. Nguyen et al. [1] address the given aspect by focusing on face detection’s role in making the Attendance Management System</w:t>
      </w:r>
      <w:r w:rsidR="00EA07CD">
        <w:rPr>
          <w:rFonts w:ascii="Times New Roman" w:eastAsia="Bookman Old Style" w:hAnsi="Times New Roman" w:cs="Times New Roman"/>
          <w:sz w:val="24"/>
          <w:szCs w:val="24"/>
        </w:rPr>
        <w:t xml:space="preserve"> to make it more efficient. </w:t>
      </w:r>
      <w:proofErr w:type="spellStart"/>
      <w:r w:rsidR="00EA07CD">
        <w:rPr>
          <w:rFonts w:ascii="Times New Roman" w:eastAsia="Bookman Old Style" w:hAnsi="Times New Roman" w:cs="Times New Roman"/>
          <w:sz w:val="24"/>
          <w:szCs w:val="24"/>
        </w:rPr>
        <w:t>Gejji</w:t>
      </w:r>
      <w:proofErr w:type="spellEnd"/>
      <w:r w:rsidR="00EA07CD">
        <w:rPr>
          <w:rFonts w:ascii="Times New Roman" w:eastAsia="Bookman Old Style" w:hAnsi="Times New Roman" w:cs="Times New Roman"/>
          <w:sz w:val="24"/>
          <w:szCs w:val="24"/>
        </w:rPr>
        <w:t xml:space="preserve"> and Prasad [2] and Gurung </w:t>
      </w:r>
      <w:proofErr w:type="spellStart"/>
      <w:r w:rsidR="00EA07CD">
        <w:rPr>
          <w:rFonts w:ascii="Times New Roman" w:eastAsia="Bookman Old Style" w:hAnsi="Times New Roman" w:cs="Times New Roman"/>
          <w:sz w:val="24"/>
          <w:szCs w:val="24"/>
        </w:rPr>
        <w:t>eet</w:t>
      </w:r>
      <w:proofErr w:type="spellEnd"/>
      <w:r w:rsidR="00EA07CD">
        <w:rPr>
          <w:rFonts w:ascii="Times New Roman" w:eastAsia="Bookman Old Style" w:hAnsi="Times New Roman" w:cs="Times New Roman"/>
          <w:sz w:val="24"/>
          <w:szCs w:val="24"/>
        </w:rPr>
        <w:t xml:space="preserve"> al. [3] further contributed to the area of face detection and attendance systems by developing attendance systems with more emphasis on effective face detection methodologies.</w:t>
      </w:r>
    </w:p>
    <w:p w14:paraId="61B82C8D" w14:textId="77777777" w:rsidR="00FF1492" w:rsidRDefault="00FF1492" w:rsidP="00E007CB">
      <w:pPr>
        <w:spacing w:line="360" w:lineRule="auto"/>
        <w:ind w:left="720"/>
        <w:jc w:val="both"/>
        <w:rPr>
          <w:rFonts w:ascii="Times New Roman" w:eastAsia="Times New Roman" w:hAnsi="Times New Roman" w:cs="Times New Roman"/>
          <w:sz w:val="28"/>
          <w:szCs w:val="28"/>
        </w:rPr>
      </w:pPr>
    </w:p>
    <w:p w14:paraId="08769E83" w14:textId="5B9B07AA" w:rsidR="00EA07CD" w:rsidRDefault="00EA07CD" w:rsidP="00E007CB">
      <w:pPr>
        <w:spacing w:line="360" w:lineRule="auto"/>
        <w:ind w:left="72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vertAlign w:val="subscript"/>
        </w:rPr>
        <w:softHyphen/>
      </w:r>
      <w:r>
        <w:rPr>
          <w:rFonts w:ascii="Times New Roman" w:eastAsia="Times New Roman" w:hAnsi="Times New Roman" w:cs="Times New Roman"/>
          <w:b/>
          <w:bCs/>
          <w:sz w:val="28"/>
          <w:szCs w:val="28"/>
        </w:rPr>
        <w:t>2.3 Face Recognition for Attendance Systems</w:t>
      </w:r>
    </w:p>
    <w:p w14:paraId="44702C4B" w14:textId="4A301CBF" w:rsidR="00EA07CD" w:rsidRDefault="00EA07CD" w:rsidP="00E007C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Face Recognition has evolved into a vital technology for attendance tracking. Hu et al. [4] offered a comprehensive overview of face recognition techniques, emphasizing their relevance to attendance systems. The deep learning methods explored in their work serve as a foundation for the implementation of highly accurate and efficient face recognition in attendance management.</w:t>
      </w:r>
    </w:p>
    <w:p w14:paraId="474F8D9B" w14:textId="77777777" w:rsidR="00EA07CD" w:rsidRDefault="00EA07CD" w:rsidP="00E007CB">
      <w:pPr>
        <w:spacing w:line="360" w:lineRule="auto"/>
        <w:ind w:left="720"/>
        <w:jc w:val="both"/>
        <w:rPr>
          <w:rFonts w:ascii="Times New Roman" w:eastAsia="Times New Roman" w:hAnsi="Times New Roman" w:cs="Times New Roman"/>
          <w:sz w:val="24"/>
          <w:szCs w:val="24"/>
        </w:rPr>
      </w:pPr>
    </w:p>
    <w:p w14:paraId="406C1D2E" w14:textId="081806D9" w:rsidR="00EA07CD" w:rsidRDefault="005A111C" w:rsidP="00E007CB">
      <w:pPr>
        <w:spacing w:line="360" w:lineRule="auto"/>
        <w:ind w:left="72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2.4 Face Recognition Based Attendance Systems</w:t>
      </w:r>
    </w:p>
    <w:p w14:paraId="20B8DD94" w14:textId="7F3270E4" w:rsidR="005A111C" w:rsidRDefault="005A111C" w:rsidP="00E007C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Munir et al. [5] presented an intelligent attendance management system that Works on face recognition systems. Their work showcases practical implementation of face recognition for accurate attendance management. The seamless integration of face recognition into educational and organizational settings marked a significant advancement in attendance management systems.</w:t>
      </w:r>
    </w:p>
    <w:p w14:paraId="23A678A4" w14:textId="77777777" w:rsidR="005A111C" w:rsidRDefault="005A111C" w:rsidP="00E007CB">
      <w:pPr>
        <w:spacing w:line="360" w:lineRule="auto"/>
        <w:ind w:left="720"/>
        <w:jc w:val="both"/>
        <w:rPr>
          <w:rFonts w:ascii="Times New Roman" w:eastAsia="Times New Roman" w:hAnsi="Times New Roman" w:cs="Times New Roman"/>
          <w:sz w:val="24"/>
          <w:szCs w:val="24"/>
        </w:rPr>
      </w:pPr>
    </w:p>
    <w:p w14:paraId="3B5D26FB" w14:textId="77777777" w:rsidR="005A111C" w:rsidRDefault="005A111C" w:rsidP="00E007CB">
      <w:pPr>
        <w:spacing w:line="360" w:lineRule="auto"/>
        <w:ind w:left="720"/>
        <w:jc w:val="both"/>
        <w:rPr>
          <w:rFonts w:ascii="Times New Roman" w:eastAsia="Times New Roman" w:hAnsi="Times New Roman" w:cs="Times New Roman"/>
          <w:sz w:val="24"/>
          <w:szCs w:val="24"/>
        </w:rPr>
      </w:pPr>
    </w:p>
    <w:p w14:paraId="3693D976" w14:textId="77777777" w:rsidR="005A111C" w:rsidRDefault="005A111C" w:rsidP="00E007CB">
      <w:pPr>
        <w:spacing w:line="360" w:lineRule="auto"/>
        <w:ind w:left="720"/>
        <w:jc w:val="both"/>
        <w:rPr>
          <w:rFonts w:ascii="Times New Roman" w:eastAsia="Times New Roman" w:hAnsi="Times New Roman" w:cs="Times New Roman"/>
          <w:sz w:val="24"/>
          <w:szCs w:val="24"/>
        </w:rPr>
      </w:pPr>
    </w:p>
    <w:p w14:paraId="66EA6CB7" w14:textId="77777777" w:rsidR="005A111C" w:rsidRDefault="005A111C" w:rsidP="00E007CB">
      <w:pPr>
        <w:spacing w:line="360" w:lineRule="auto"/>
        <w:ind w:left="720"/>
        <w:jc w:val="both"/>
        <w:rPr>
          <w:rFonts w:ascii="Times New Roman" w:eastAsia="Times New Roman" w:hAnsi="Times New Roman" w:cs="Times New Roman"/>
          <w:sz w:val="24"/>
          <w:szCs w:val="24"/>
        </w:rPr>
      </w:pPr>
    </w:p>
    <w:p w14:paraId="719192A7" w14:textId="1CCB621D" w:rsidR="005A111C" w:rsidRDefault="005A111C" w:rsidP="00E007CB">
      <w:pPr>
        <w:spacing w:line="360" w:lineRule="auto"/>
        <w:ind w:left="72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2.5 </w:t>
      </w:r>
      <w:proofErr w:type="spellStart"/>
      <w:r>
        <w:rPr>
          <w:rFonts w:ascii="Times New Roman" w:eastAsia="Times New Roman" w:hAnsi="Times New Roman" w:cs="Times New Roman"/>
          <w:b/>
          <w:bCs/>
          <w:sz w:val="28"/>
          <w:szCs w:val="28"/>
        </w:rPr>
        <w:t>Tkinter</w:t>
      </w:r>
      <w:proofErr w:type="spellEnd"/>
      <w:r>
        <w:rPr>
          <w:rFonts w:ascii="Times New Roman" w:eastAsia="Times New Roman" w:hAnsi="Times New Roman" w:cs="Times New Roman"/>
          <w:b/>
          <w:bCs/>
          <w:sz w:val="28"/>
          <w:szCs w:val="28"/>
        </w:rPr>
        <w:t xml:space="preserve"> GUI Development</w:t>
      </w:r>
    </w:p>
    <w:p w14:paraId="5C9A0A06" w14:textId="6A8E0EEC" w:rsidR="005A111C" w:rsidRDefault="005A111C" w:rsidP="00E007C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Graphical User Interface (GUI) development plays a vital role in ensuring a seamless user experience for attendance systems. Gray [6] and </w:t>
      </w:r>
      <w:proofErr w:type="spellStart"/>
      <w:r>
        <w:rPr>
          <w:rFonts w:ascii="Times New Roman" w:eastAsia="Times New Roman" w:hAnsi="Times New Roman" w:cs="Times New Roman"/>
          <w:sz w:val="24"/>
          <w:szCs w:val="24"/>
        </w:rPr>
        <w:t>Rosembach</w:t>
      </w:r>
      <w:proofErr w:type="spellEnd"/>
      <w:r>
        <w:rPr>
          <w:rFonts w:ascii="Times New Roman" w:eastAsia="Times New Roman" w:hAnsi="Times New Roman" w:cs="Times New Roman"/>
          <w:sz w:val="24"/>
          <w:szCs w:val="24"/>
        </w:rPr>
        <w:t xml:space="preserve"> [7] provided a valuable insight into GUI development using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a popular Python module. These resources guide the design and implementation of</w:t>
      </w:r>
      <w:r w:rsidR="006D7457">
        <w:rPr>
          <w:rFonts w:ascii="Times New Roman" w:eastAsia="Times New Roman" w:hAnsi="Times New Roman" w:cs="Times New Roman"/>
          <w:sz w:val="24"/>
          <w:szCs w:val="24"/>
        </w:rPr>
        <w:t xml:space="preserve"> user interfaces, facilitating the user interaction aspect of attendance systems.</w:t>
      </w:r>
    </w:p>
    <w:p w14:paraId="23058BAB" w14:textId="77777777" w:rsidR="006D7457" w:rsidRDefault="006D7457" w:rsidP="00E007CB">
      <w:pPr>
        <w:spacing w:line="360" w:lineRule="auto"/>
        <w:ind w:left="720"/>
        <w:jc w:val="both"/>
        <w:rPr>
          <w:rFonts w:ascii="Times New Roman" w:eastAsia="Times New Roman" w:hAnsi="Times New Roman" w:cs="Times New Roman"/>
          <w:sz w:val="24"/>
          <w:szCs w:val="24"/>
        </w:rPr>
      </w:pPr>
    </w:p>
    <w:p w14:paraId="6AD7D203" w14:textId="624AED7F" w:rsidR="00EB0321" w:rsidRPr="00EB0321" w:rsidRDefault="006D7457" w:rsidP="00E007CB">
      <w:pPr>
        <w:spacing w:line="360" w:lineRule="auto"/>
        <w:ind w:left="72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2.6 </w:t>
      </w:r>
      <w:r w:rsidR="00EB0321" w:rsidRPr="00EB0321">
        <w:rPr>
          <w:rFonts w:ascii="Times New Roman" w:eastAsia="Times New Roman" w:hAnsi="Times New Roman" w:cs="Times New Roman"/>
          <w:b/>
          <w:bCs/>
          <w:sz w:val="28"/>
          <w:szCs w:val="28"/>
        </w:rPr>
        <w:t>Additional Resources</w:t>
      </w:r>
    </w:p>
    <w:p w14:paraId="74A0B2A6" w14:textId="77777777" w:rsidR="00EB0321" w:rsidRPr="00EB0321" w:rsidRDefault="00EB0321" w:rsidP="00E007CB">
      <w:pPr>
        <w:spacing w:line="360" w:lineRule="auto"/>
        <w:ind w:left="720"/>
        <w:jc w:val="both"/>
        <w:rPr>
          <w:rFonts w:ascii="Times New Roman" w:eastAsia="Times New Roman" w:hAnsi="Times New Roman" w:cs="Times New Roman"/>
          <w:sz w:val="24"/>
          <w:szCs w:val="24"/>
        </w:rPr>
      </w:pPr>
      <w:r w:rsidRPr="00EB0321">
        <w:rPr>
          <w:rFonts w:ascii="Times New Roman" w:eastAsia="Times New Roman" w:hAnsi="Times New Roman" w:cs="Times New Roman"/>
          <w:sz w:val="24"/>
          <w:szCs w:val="24"/>
        </w:rPr>
        <w:t>In addition to the primary references mentioned above, Shotts [8] offers a comprehensive guide to the Linux command line. Understanding the command line is essential for system integration and management aspects, ensuring the overall robustness of the developed attendance system.</w:t>
      </w:r>
    </w:p>
    <w:p w14:paraId="53F28A5B" w14:textId="77777777" w:rsidR="00EB0321" w:rsidRPr="00EB0321" w:rsidRDefault="00EB0321" w:rsidP="00E007CB">
      <w:pPr>
        <w:spacing w:line="360" w:lineRule="auto"/>
        <w:ind w:left="720"/>
        <w:jc w:val="both"/>
        <w:rPr>
          <w:rFonts w:ascii="Times New Roman" w:eastAsia="Times New Roman" w:hAnsi="Times New Roman" w:cs="Times New Roman"/>
          <w:b/>
          <w:bCs/>
          <w:sz w:val="28"/>
          <w:szCs w:val="28"/>
        </w:rPr>
      </w:pPr>
    </w:p>
    <w:p w14:paraId="1AB2AF3C" w14:textId="77777777" w:rsidR="00EB0321" w:rsidRPr="00EB0321" w:rsidRDefault="00EB0321" w:rsidP="00E007CB">
      <w:pPr>
        <w:spacing w:line="360" w:lineRule="auto"/>
        <w:ind w:left="720"/>
        <w:jc w:val="both"/>
        <w:rPr>
          <w:rFonts w:ascii="Times New Roman" w:eastAsia="Times New Roman" w:hAnsi="Times New Roman" w:cs="Times New Roman"/>
          <w:b/>
          <w:bCs/>
          <w:sz w:val="28"/>
          <w:szCs w:val="28"/>
        </w:rPr>
      </w:pPr>
      <w:r w:rsidRPr="00EB0321">
        <w:rPr>
          <w:rFonts w:ascii="Times New Roman" w:eastAsia="Times New Roman" w:hAnsi="Times New Roman" w:cs="Times New Roman"/>
          <w:b/>
          <w:bCs/>
          <w:sz w:val="28"/>
          <w:szCs w:val="28"/>
        </w:rPr>
        <w:t>2.7 Summary</w:t>
      </w:r>
    </w:p>
    <w:p w14:paraId="64CFE56F" w14:textId="53F95308" w:rsidR="00D8240A" w:rsidRPr="00EB0321" w:rsidRDefault="00EB0321" w:rsidP="00E007CB">
      <w:pPr>
        <w:spacing w:line="360" w:lineRule="auto"/>
        <w:ind w:left="720"/>
        <w:jc w:val="both"/>
        <w:rPr>
          <w:rFonts w:ascii="Times New Roman" w:eastAsia="Times New Roman" w:hAnsi="Times New Roman" w:cs="Times New Roman"/>
          <w:sz w:val="28"/>
          <w:szCs w:val="28"/>
        </w:rPr>
      </w:pPr>
      <w:r w:rsidRPr="00EB0321">
        <w:rPr>
          <w:rFonts w:ascii="Times New Roman" w:eastAsia="Times New Roman" w:hAnsi="Times New Roman" w:cs="Times New Roman"/>
          <w:sz w:val="24"/>
          <w:szCs w:val="24"/>
        </w:rPr>
        <w:t xml:space="preserve">This literature survey has explored key works in face recognition specifically tailored for attendance systems, face detection, attendance management, and </w:t>
      </w:r>
      <w:proofErr w:type="spellStart"/>
      <w:r w:rsidRPr="00EB0321">
        <w:rPr>
          <w:rFonts w:ascii="Times New Roman" w:eastAsia="Times New Roman" w:hAnsi="Times New Roman" w:cs="Times New Roman"/>
          <w:sz w:val="24"/>
          <w:szCs w:val="24"/>
        </w:rPr>
        <w:t>Tkinter</w:t>
      </w:r>
      <w:proofErr w:type="spellEnd"/>
      <w:r w:rsidRPr="00EB0321">
        <w:rPr>
          <w:rFonts w:ascii="Times New Roman" w:eastAsia="Times New Roman" w:hAnsi="Times New Roman" w:cs="Times New Roman"/>
          <w:sz w:val="24"/>
          <w:szCs w:val="24"/>
        </w:rPr>
        <w:t xml:space="preserve"> GUI development. The integration of these components is crucial for the successful development of an efficient and user-friendly attendance system. The next chapter will delve into the methodology adopted for implementing these insights into our project.</w:t>
      </w:r>
    </w:p>
    <w:p w14:paraId="16A1CA2A" w14:textId="77777777" w:rsidR="00D8240A" w:rsidRDefault="00D8240A" w:rsidP="00E007CB">
      <w:pPr>
        <w:spacing w:line="360" w:lineRule="auto"/>
        <w:ind w:left="720"/>
        <w:jc w:val="both"/>
        <w:rPr>
          <w:rFonts w:ascii="Times New Roman" w:eastAsia="Times New Roman" w:hAnsi="Times New Roman" w:cs="Times New Roman"/>
          <w:b/>
          <w:sz w:val="32"/>
          <w:szCs w:val="32"/>
        </w:rPr>
      </w:pPr>
    </w:p>
    <w:p w14:paraId="57D563E1" w14:textId="77777777" w:rsidR="00D8240A" w:rsidRDefault="00D8240A" w:rsidP="00E007CB">
      <w:pPr>
        <w:spacing w:line="360" w:lineRule="auto"/>
        <w:ind w:left="720"/>
        <w:jc w:val="both"/>
        <w:rPr>
          <w:rFonts w:ascii="Times New Roman" w:eastAsia="Times New Roman" w:hAnsi="Times New Roman" w:cs="Times New Roman"/>
          <w:b/>
          <w:sz w:val="32"/>
          <w:szCs w:val="32"/>
        </w:rPr>
      </w:pPr>
    </w:p>
    <w:p w14:paraId="3065988A" w14:textId="77777777" w:rsidR="00D8240A" w:rsidRDefault="00D8240A" w:rsidP="00E007CB">
      <w:pPr>
        <w:spacing w:line="360" w:lineRule="auto"/>
        <w:ind w:left="720"/>
        <w:jc w:val="both"/>
        <w:rPr>
          <w:rFonts w:ascii="Times New Roman" w:eastAsia="Times New Roman" w:hAnsi="Times New Roman" w:cs="Times New Roman"/>
          <w:b/>
          <w:sz w:val="32"/>
          <w:szCs w:val="32"/>
        </w:rPr>
      </w:pPr>
    </w:p>
    <w:p w14:paraId="4499ABE4" w14:textId="77777777" w:rsidR="00D8240A" w:rsidRDefault="00D8240A" w:rsidP="00E007CB">
      <w:pPr>
        <w:spacing w:line="360" w:lineRule="auto"/>
        <w:ind w:left="720"/>
        <w:jc w:val="both"/>
        <w:rPr>
          <w:rFonts w:ascii="Times New Roman" w:eastAsia="Times New Roman" w:hAnsi="Times New Roman" w:cs="Times New Roman"/>
          <w:b/>
          <w:sz w:val="32"/>
          <w:szCs w:val="32"/>
        </w:rPr>
      </w:pPr>
    </w:p>
    <w:p w14:paraId="566427CA" w14:textId="77777777" w:rsidR="00D8240A" w:rsidRDefault="00D8240A" w:rsidP="00E007CB">
      <w:pPr>
        <w:spacing w:line="360" w:lineRule="auto"/>
        <w:ind w:left="720"/>
        <w:jc w:val="both"/>
        <w:rPr>
          <w:rFonts w:ascii="Times New Roman" w:eastAsia="Times New Roman" w:hAnsi="Times New Roman" w:cs="Times New Roman"/>
          <w:b/>
          <w:sz w:val="32"/>
          <w:szCs w:val="32"/>
        </w:rPr>
      </w:pPr>
    </w:p>
    <w:p w14:paraId="5B5741AE" w14:textId="77777777" w:rsidR="00D8240A" w:rsidRDefault="00D8240A" w:rsidP="00E007CB">
      <w:pPr>
        <w:spacing w:line="360" w:lineRule="auto"/>
        <w:ind w:left="720"/>
        <w:jc w:val="both"/>
        <w:rPr>
          <w:rFonts w:ascii="Times New Roman" w:eastAsia="Times New Roman" w:hAnsi="Times New Roman" w:cs="Times New Roman"/>
          <w:b/>
          <w:sz w:val="32"/>
          <w:szCs w:val="32"/>
        </w:rPr>
      </w:pPr>
    </w:p>
    <w:p w14:paraId="3D7F8D1F" w14:textId="77777777" w:rsidR="00D8240A" w:rsidRDefault="00D8240A" w:rsidP="00E007CB">
      <w:pPr>
        <w:spacing w:line="360" w:lineRule="auto"/>
        <w:ind w:left="720"/>
        <w:jc w:val="both"/>
        <w:rPr>
          <w:rFonts w:ascii="Times New Roman" w:eastAsia="Times New Roman" w:hAnsi="Times New Roman" w:cs="Times New Roman"/>
          <w:b/>
          <w:sz w:val="32"/>
          <w:szCs w:val="32"/>
        </w:rPr>
      </w:pPr>
    </w:p>
    <w:p w14:paraId="6155C117" w14:textId="77777777" w:rsidR="00D8240A" w:rsidRDefault="00D8240A" w:rsidP="00E007CB">
      <w:pPr>
        <w:spacing w:line="360" w:lineRule="auto"/>
        <w:ind w:left="720"/>
        <w:jc w:val="both"/>
        <w:rPr>
          <w:rFonts w:ascii="Times New Roman" w:eastAsia="Times New Roman" w:hAnsi="Times New Roman" w:cs="Times New Roman"/>
          <w:b/>
          <w:sz w:val="32"/>
          <w:szCs w:val="32"/>
        </w:rPr>
      </w:pPr>
    </w:p>
    <w:p w14:paraId="31DD7F99" w14:textId="77777777" w:rsidR="00D8240A" w:rsidRDefault="00D8240A" w:rsidP="00E007CB">
      <w:pPr>
        <w:spacing w:line="360" w:lineRule="auto"/>
        <w:ind w:left="720"/>
        <w:jc w:val="both"/>
        <w:rPr>
          <w:rFonts w:ascii="Times New Roman" w:eastAsia="Times New Roman" w:hAnsi="Times New Roman" w:cs="Times New Roman"/>
          <w:b/>
          <w:sz w:val="32"/>
          <w:szCs w:val="32"/>
        </w:rPr>
      </w:pPr>
    </w:p>
    <w:p w14:paraId="0A84C155" w14:textId="791BEDE8" w:rsidR="00EB0321" w:rsidRDefault="00EB0321" w:rsidP="00E007CB">
      <w:pPr>
        <w:ind w:left="720"/>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3F82D218" w14:textId="77777777" w:rsidR="00DE4890" w:rsidRDefault="00DE4890" w:rsidP="00E007CB">
      <w:pPr>
        <w:ind w:left="720"/>
        <w:rPr>
          <w:rFonts w:ascii="Times New Roman" w:eastAsia="Times New Roman" w:hAnsi="Times New Roman" w:cs="Times New Roman"/>
          <w:b/>
          <w:sz w:val="32"/>
          <w:szCs w:val="32"/>
        </w:rPr>
      </w:pPr>
    </w:p>
    <w:p w14:paraId="1885D9DA" w14:textId="1F869EBF" w:rsidR="00D8240A" w:rsidRDefault="00000000" w:rsidP="00E007CB">
      <w:pPr>
        <w:spacing w:line="360" w:lineRule="auto"/>
        <w:ind w:left="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3</w:t>
      </w:r>
    </w:p>
    <w:p w14:paraId="62033551" w14:textId="77777777" w:rsidR="00D8240A" w:rsidRDefault="00000000" w:rsidP="00E007CB">
      <w:pPr>
        <w:spacing w:line="360" w:lineRule="auto"/>
        <w:ind w:left="360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3AC32646" w14:textId="77777777" w:rsidR="00D563E5" w:rsidRPr="00D563E5" w:rsidRDefault="00D563E5" w:rsidP="00E007CB">
      <w:pPr>
        <w:spacing w:line="360" w:lineRule="auto"/>
        <w:ind w:left="720"/>
        <w:rPr>
          <w:rFonts w:ascii="Times New Roman" w:eastAsia="Times New Roman" w:hAnsi="Times New Roman" w:cs="Times New Roman"/>
          <w:b/>
          <w:bCs/>
          <w:sz w:val="28"/>
          <w:szCs w:val="28"/>
          <w:lang w:val="en-IN"/>
        </w:rPr>
      </w:pPr>
      <w:r w:rsidRPr="00D563E5">
        <w:rPr>
          <w:rFonts w:ascii="Times New Roman" w:eastAsia="Times New Roman" w:hAnsi="Times New Roman" w:cs="Times New Roman"/>
          <w:b/>
          <w:bCs/>
          <w:sz w:val="28"/>
          <w:szCs w:val="28"/>
          <w:lang w:val="en-IN"/>
        </w:rPr>
        <w:t>Methodology for Face Recognition and Attendance Marking System:</w:t>
      </w:r>
    </w:p>
    <w:p w14:paraId="43516F95" w14:textId="6D6CC9E2" w:rsidR="00D563E5" w:rsidRDefault="00D563E5" w:rsidP="00F674DD">
      <w:pPr>
        <w:numPr>
          <w:ilvl w:val="0"/>
          <w:numId w:val="6"/>
        </w:numPr>
        <w:tabs>
          <w:tab w:val="clear" w:pos="720"/>
          <w:tab w:val="num" w:pos="2160"/>
        </w:tabs>
        <w:spacing w:line="360" w:lineRule="auto"/>
        <w:ind w:left="1440"/>
        <w:rPr>
          <w:rFonts w:ascii="Times New Roman" w:eastAsia="Times New Roman" w:hAnsi="Times New Roman" w:cs="Times New Roman"/>
          <w:sz w:val="24"/>
          <w:szCs w:val="24"/>
          <w:lang w:val="en-IN"/>
        </w:rPr>
      </w:pPr>
      <w:r w:rsidRPr="00D563E5">
        <w:rPr>
          <w:rFonts w:ascii="Times New Roman" w:eastAsia="Times New Roman" w:hAnsi="Times New Roman" w:cs="Times New Roman"/>
          <w:sz w:val="24"/>
          <w:szCs w:val="24"/>
          <w:lang w:val="en-IN"/>
        </w:rPr>
        <w:t>Face Recognition Model:</w:t>
      </w:r>
      <w:r w:rsidR="00F674DD">
        <w:rPr>
          <w:rFonts w:ascii="Times New Roman" w:eastAsia="Times New Roman" w:hAnsi="Times New Roman" w:cs="Times New Roman"/>
          <w:sz w:val="24"/>
          <w:szCs w:val="24"/>
          <w:lang w:val="en-IN"/>
        </w:rPr>
        <w:t xml:space="preserve"> </w:t>
      </w:r>
      <w:r w:rsidR="00F674DD" w:rsidRPr="00F674DD">
        <w:rPr>
          <w:rFonts w:ascii="Times New Roman" w:eastAsia="Times New Roman" w:hAnsi="Times New Roman" w:cs="Times New Roman"/>
          <w:sz w:val="24"/>
          <w:szCs w:val="24"/>
          <w:lang w:val="en-IN"/>
        </w:rPr>
        <w:t xml:space="preserve">Use </w:t>
      </w:r>
      <w:proofErr w:type="spellStart"/>
      <w:r w:rsidRPr="00F674DD">
        <w:rPr>
          <w:rFonts w:ascii="Times New Roman" w:eastAsia="Times New Roman" w:hAnsi="Times New Roman" w:cs="Times New Roman"/>
          <w:sz w:val="24"/>
          <w:szCs w:val="24"/>
          <w:lang w:val="en-IN"/>
        </w:rPr>
        <w:t>face_recognition</w:t>
      </w:r>
      <w:proofErr w:type="spellEnd"/>
      <w:r w:rsidRPr="00F674DD">
        <w:rPr>
          <w:rFonts w:ascii="Times New Roman" w:eastAsia="Times New Roman" w:hAnsi="Times New Roman" w:cs="Times New Roman"/>
          <w:sz w:val="24"/>
          <w:szCs w:val="24"/>
          <w:lang w:val="en-IN"/>
        </w:rPr>
        <w:t xml:space="preserve"> library to implement a face recognition </w:t>
      </w:r>
      <w:proofErr w:type="gramStart"/>
      <w:r w:rsidRPr="00F674DD">
        <w:rPr>
          <w:rFonts w:ascii="Times New Roman" w:eastAsia="Times New Roman" w:hAnsi="Times New Roman" w:cs="Times New Roman"/>
          <w:sz w:val="24"/>
          <w:szCs w:val="24"/>
          <w:lang w:val="en-IN"/>
        </w:rPr>
        <w:t>model</w:t>
      </w:r>
      <w:r w:rsidR="00F674DD">
        <w:rPr>
          <w:rFonts w:ascii="Times New Roman" w:eastAsia="Times New Roman" w:hAnsi="Times New Roman" w:cs="Times New Roman"/>
          <w:sz w:val="24"/>
          <w:szCs w:val="24"/>
          <w:lang w:val="en-IN"/>
        </w:rPr>
        <w:t xml:space="preserve">  and</w:t>
      </w:r>
      <w:proofErr w:type="gramEnd"/>
      <w:r w:rsidR="00F674DD">
        <w:rPr>
          <w:rFonts w:ascii="Times New Roman" w:eastAsia="Times New Roman" w:hAnsi="Times New Roman" w:cs="Times New Roman"/>
          <w:sz w:val="24"/>
          <w:szCs w:val="24"/>
          <w:lang w:val="en-IN"/>
        </w:rPr>
        <w:t xml:space="preserve"> </w:t>
      </w:r>
      <w:r w:rsidRPr="00F674DD">
        <w:rPr>
          <w:rFonts w:ascii="Times New Roman" w:eastAsia="Times New Roman" w:hAnsi="Times New Roman" w:cs="Times New Roman"/>
          <w:sz w:val="24"/>
          <w:szCs w:val="24"/>
          <w:lang w:val="en-IN"/>
        </w:rPr>
        <w:t>Create a database of known faces with their corresponding encodings.</w:t>
      </w:r>
    </w:p>
    <w:p w14:paraId="1EF0F1E5" w14:textId="77777777" w:rsidR="00F674DD" w:rsidRPr="00F674DD" w:rsidRDefault="00F674DD" w:rsidP="00F674DD">
      <w:pPr>
        <w:spacing w:line="360" w:lineRule="auto"/>
        <w:ind w:left="1440"/>
        <w:rPr>
          <w:rFonts w:ascii="Times New Roman" w:eastAsia="Times New Roman" w:hAnsi="Times New Roman" w:cs="Times New Roman"/>
          <w:sz w:val="24"/>
          <w:szCs w:val="24"/>
          <w:lang w:val="en-IN"/>
        </w:rPr>
      </w:pPr>
    </w:p>
    <w:p w14:paraId="32F193FC" w14:textId="4DB76C56" w:rsidR="00D563E5" w:rsidRDefault="00D563E5" w:rsidP="00F674DD">
      <w:pPr>
        <w:numPr>
          <w:ilvl w:val="0"/>
          <w:numId w:val="6"/>
        </w:numPr>
        <w:tabs>
          <w:tab w:val="clear" w:pos="720"/>
          <w:tab w:val="num" w:pos="1440"/>
        </w:tabs>
        <w:spacing w:line="360" w:lineRule="auto"/>
        <w:ind w:left="1440"/>
        <w:rPr>
          <w:rFonts w:ascii="Times New Roman" w:eastAsia="Times New Roman" w:hAnsi="Times New Roman" w:cs="Times New Roman"/>
          <w:sz w:val="24"/>
          <w:szCs w:val="24"/>
          <w:lang w:val="en-IN"/>
        </w:rPr>
      </w:pPr>
      <w:r w:rsidRPr="00D563E5">
        <w:rPr>
          <w:rFonts w:ascii="Times New Roman" w:eastAsia="Times New Roman" w:hAnsi="Times New Roman" w:cs="Times New Roman"/>
          <w:sz w:val="24"/>
          <w:szCs w:val="24"/>
          <w:lang w:val="en-IN"/>
        </w:rPr>
        <w:t>Attendance Logging:</w:t>
      </w:r>
      <w:r w:rsidR="00F674DD">
        <w:rPr>
          <w:rFonts w:ascii="Times New Roman" w:eastAsia="Times New Roman" w:hAnsi="Times New Roman" w:cs="Times New Roman"/>
          <w:sz w:val="24"/>
          <w:szCs w:val="24"/>
          <w:lang w:val="en-IN"/>
        </w:rPr>
        <w:t xml:space="preserve"> </w:t>
      </w:r>
      <w:r w:rsidRPr="00F674DD">
        <w:rPr>
          <w:rFonts w:ascii="Times New Roman" w:eastAsia="Times New Roman" w:hAnsi="Times New Roman" w:cs="Times New Roman"/>
          <w:sz w:val="24"/>
          <w:szCs w:val="24"/>
          <w:lang w:val="en-IN"/>
        </w:rPr>
        <w:t xml:space="preserve">Developed a </w:t>
      </w:r>
      <w:r w:rsidR="00F674DD">
        <w:rPr>
          <w:rFonts w:ascii="Times New Roman" w:eastAsia="Times New Roman" w:hAnsi="Times New Roman" w:cs="Times New Roman"/>
          <w:sz w:val="24"/>
          <w:szCs w:val="24"/>
          <w:lang w:val="en-IN"/>
        </w:rPr>
        <w:t>method</w:t>
      </w:r>
      <w:r w:rsidRPr="00F674DD">
        <w:rPr>
          <w:rFonts w:ascii="Times New Roman" w:eastAsia="Times New Roman" w:hAnsi="Times New Roman" w:cs="Times New Roman"/>
          <w:sz w:val="24"/>
          <w:szCs w:val="24"/>
          <w:lang w:val="en-IN"/>
        </w:rPr>
        <w:t xml:space="preserve"> to </w:t>
      </w:r>
      <w:r w:rsidR="00F674DD">
        <w:rPr>
          <w:rFonts w:ascii="Times New Roman" w:eastAsia="Times New Roman" w:hAnsi="Times New Roman" w:cs="Times New Roman"/>
          <w:sz w:val="24"/>
          <w:szCs w:val="24"/>
          <w:lang w:val="en-IN"/>
        </w:rPr>
        <w:t>mark</w:t>
      </w:r>
      <w:r w:rsidRPr="00F674DD">
        <w:rPr>
          <w:rFonts w:ascii="Times New Roman" w:eastAsia="Times New Roman" w:hAnsi="Times New Roman" w:cs="Times New Roman"/>
          <w:sz w:val="24"/>
          <w:szCs w:val="24"/>
          <w:lang w:val="en-IN"/>
        </w:rPr>
        <w:t xml:space="preserve"> attendance in a CSV file with the date, time, and student name</w:t>
      </w:r>
      <w:r w:rsidR="00F674DD">
        <w:rPr>
          <w:rFonts w:ascii="Times New Roman" w:eastAsia="Times New Roman" w:hAnsi="Times New Roman" w:cs="Times New Roman"/>
          <w:sz w:val="24"/>
          <w:szCs w:val="24"/>
          <w:lang w:val="en-IN"/>
        </w:rPr>
        <w:t xml:space="preserve"> and a method t</w:t>
      </w:r>
      <w:r w:rsidRPr="00F674DD">
        <w:rPr>
          <w:rFonts w:ascii="Times New Roman" w:eastAsia="Times New Roman" w:hAnsi="Times New Roman" w:cs="Times New Roman"/>
          <w:sz w:val="24"/>
          <w:szCs w:val="24"/>
          <w:lang w:val="en-IN"/>
        </w:rPr>
        <w:t>o check for existing entries and prevent duplicate records.</w:t>
      </w:r>
    </w:p>
    <w:p w14:paraId="6C194D91" w14:textId="77777777" w:rsidR="00F674DD" w:rsidRDefault="00F674DD" w:rsidP="00F674DD">
      <w:pPr>
        <w:pStyle w:val="ListParagraph"/>
        <w:rPr>
          <w:rFonts w:eastAsia="Times New Roman"/>
          <w:lang w:val="en-IN"/>
        </w:rPr>
      </w:pPr>
    </w:p>
    <w:p w14:paraId="188CC975" w14:textId="77777777" w:rsidR="00F674DD" w:rsidRPr="00F674DD" w:rsidRDefault="00F674DD" w:rsidP="00F674DD">
      <w:pPr>
        <w:spacing w:line="360" w:lineRule="auto"/>
        <w:ind w:left="1440"/>
        <w:rPr>
          <w:rFonts w:ascii="Times New Roman" w:eastAsia="Times New Roman" w:hAnsi="Times New Roman" w:cs="Times New Roman"/>
          <w:sz w:val="24"/>
          <w:szCs w:val="24"/>
          <w:lang w:val="en-IN"/>
        </w:rPr>
      </w:pPr>
    </w:p>
    <w:p w14:paraId="4859F9C8" w14:textId="1AEE1AE7" w:rsidR="00D563E5" w:rsidRDefault="00D563E5" w:rsidP="00F674DD">
      <w:pPr>
        <w:numPr>
          <w:ilvl w:val="0"/>
          <w:numId w:val="6"/>
        </w:numPr>
        <w:tabs>
          <w:tab w:val="clear" w:pos="720"/>
          <w:tab w:val="num" w:pos="1440"/>
        </w:tabs>
        <w:spacing w:line="360" w:lineRule="auto"/>
        <w:ind w:left="1440"/>
        <w:rPr>
          <w:rFonts w:ascii="Times New Roman" w:eastAsia="Times New Roman" w:hAnsi="Times New Roman" w:cs="Times New Roman"/>
          <w:sz w:val="24"/>
          <w:szCs w:val="24"/>
          <w:lang w:val="en-IN"/>
        </w:rPr>
      </w:pPr>
      <w:r w:rsidRPr="00D563E5">
        <w:rPr>
          <w:rFonts w:ascii="Times New Roman" w:eastAsia="Times New Roman" w:hAnsi="Times New Roman" w:cs="Times New Roman"/>
          <w:sz w:val="24"/>
          <w:szCs w:val="24"/>
          <w:lang w:val="en-IN"/>
        </w:rPr>
        <w:t>Graphical User Interface (GUI):</w:t>
      </w:r>
      <w:r w:rsidR="00F674DD">
        <w:rPr>
          <w:rFonts w:ascii="Times New Roman" w:eastAsia="Times New Roman" w:hAnsi="Times New Roman" w:cs="Times New Roman"/>
          <w:sz w:val="24"/>
          <w:szCs w:val="24"/>
          <w:lang w:val="en-IN"/>
        </w:rPr>
        <w:t xml:space="preserve"> Created a</w:t>
      </w:r>
      <w:r w:rsidRPr="00F674DD">
        <w:rPr>
          <w:rFonts w:ascii="Times New Roman" w:eastAsia="Times New Roman" w:hAnsi="Times New Roman" w:cs="Times New Roman"/>
          <w:sz w:val="24"/>
          <w:szCs w:val="24"/>
          <w:lang w:val="en-IN"/>
        </w:rPr>
        <w:t xml:space="preserve"> graphical user interface using the </w:t>
      </w:r>
      <w:proofErr w:type="spellStart"/>
      <w:r w:rsidRPr="00F674DD">
        <w:rPr>
          <w:rFonts w:ascii="Times New Roman" w:eastAsia="Times New Roman" w:hAnsi="Times New Roman" w:cs="Times New Roman"/>
          <w:sz w:val="24"/>
          <w:szCs w:val="24"/>
          <w:lang w:val="en-IN"/>
        </w:rPr>
        <w:t>Tkinter</w:t>
      </w:r>
      <w:proofErr w:type="spellEnd"/>
      <w:r w:rsidRPr="00F674DD">
        <w:rPr>
          <w:rFonts w:ascii="Times New Roman" w:eastAsia="Times New Roman" w:hAnsi="Times New Roman" w:cs="Times New Roman"/>
          <w:sz w:val="24"/>
          <w:szCs w:val="24"/>
          <w:lang w:val="en-IN"/>
        </w:rPr>
        <w:t xml:space="preserve"> library.</w:t>
      </w:r>
      <w:r w:rsidR="00F674DD">
        <w:rPr>
          <w:rFonts w:ascii="Times New Roman" w:eastAsia="Times New Roman" w:hAnsi="Times New Roman" w:cs="Times New Roman"/>
          <w:sz w:val="24"/>
          <w:szCs w:val="24"/>
          <w:lang w:val="en-IN"/>
        </w:rPr>
        <w:t xml:space="preserve"> Created</w:t>
      </w:r>
      <w:r w:rsidRPr="00F674DD">
        <w:rPr>
          <w:rFonts w:ascii="Times New Roman" w:eastAsia="Times New Roman" w:hAnsi="Times New Roman" w:cs="Times New Roman"/>
          <w:sz w:val="24"/>
          <w:szCs w:val="24"/>
          <w:lang w:val="en-IN"/>
        </w:rPr>
        <w:t xml:space="preserve"> buttons for marking attendance, adding </w:t>
      </w:r>
      <w:r w:rsidR="00F674DD">
        <w:rPr>
          <w:rFonts w:ascii="Times New Roman" w:eastAsia="Times New Roman" w:hAnsi="Times New Roman" w:cs="Times New Roman"/>
          <w:sz w:val="24"/>
          <w:szCs w:val="24"/>
          <w:lang w:val="en-IN"/>
        </w:rPr>
        <w:t xml:space="preserve">new </w:t>
      </w:r>
      <w:r w:rsidRPr="00F674DD">
        <w:rPr>
          <w:rFonts w:ascii="Times New Roman" w:eastAsia="Times New Roman" w:hAnsi="Times New Roman" w:cs="Times New Roman"/>
          <w:sz w:val="24"/>
          <w:szCs w:val="24"/>
          <w:lang w:val="en-IN"/>
        </w:rPr>
        <w:t>faces</w:t>
      </w:r>
      <w:r w:rsidR="00F674DD">
        <w:rPr>
          <w:rFonts w:ascii="Times New Roman" w:eastAsia="Times New Roman" w:hAnsi="Times New Roman" w:cs="Times New Roman"/>
          <w:sz w:val="24"/>
          <w:szCs w:val="24"/>
          <w:lang w:val="en-IN"/>
        </w:rPr>
        <w:t xml:space="preserve"> to the database</w:t>
      </w:r>
      <w:r w:rsidRPr="00F674DD">
        <w:rPr>
          <w:rFonts w:ascii="Times New Roman" w:eastAsia="Times New Roman" w:hAnsi="Times New Roman" w:cs="Times New Roman"/>
          <w:sz w:val="24"/>
          <w:szCs w:val="24"/>
          <w:lang w:val="en-IN"/>
        </w:rPr>
        <w:t xml:space="preserve">, and </w:t>
      </w:r>
      <w:r w:rsidR="00F674DD">
        <w:rPr>
          <w:rFonts w:ascii="Times New Roman" w:eastAsia="Times New Roman" w:hAnsi="Times New Roman" w:cs="Times New Roman"/>
          <w:sz w:val="24"/>
          <w:szCs w:val="24"/>
          <w:lang w:val="en-IN"/>
        </w:rPr>
        <w:t>closing</w:t>
      </w:r>
      <w:r w:rsidRPr="00F674DD">
        <w:rPr>
          <w:rFonts w:ascii="Times New Roman" w:eastAsia="Times New Roman" w:hAnsi="Times New Roman" w:cs="Times New Roman"/>
          <w:sz w:val="24"/>
          <w:szCs w:val="24"/>
          <w:lang w:val="en-IN"/>
        </w:rPr>
        <w:t xml:space="preserve"> the application.</w:t>
      </w:r>
      <w:r w:rsidR="00F674DD">
        <w:rPr>
          <w:rFonts w:ascii="Times New Roman" w:eastAsia="Times New Roman" w:hAnsi="Times New Roman" w:cs="Times New Roman"/>
          <w:sz w:val="24"/>
          <w:szCs w:val="24"/>
          <w:lang w:val="en-IN"/>
        </w:rPr>
        <w:t xml:space="preserve"> Used a colour palette matching the background image for a </w:t>
      </w:r>
      <w:proofErr w:type="gramStart"/>
      <w:r w:rsidR="00F674DD">
        <w:rPr>
          <w:rFonts w:ascii="Times New Roman" w:eastAsia="Times New Roman" w:hAnsi="Times New Roman" w:cs="Times New Roman"/>
          <w:sz w:val="24"/>
          <w:szCs w:val="24"/>
          <w:lang w:val="en-IN"/>
        </w:rPr>
        <w:t>good looking</w:t>
      </w:r>
      <w:proofErr w:type="gramEnd"/>
      <w:r w:rsidR="00F674DD">
        <w:rPr>
          <w:rFonts w:ascii="Times New Roman" w:eastAsia="Times New Roman" w:hAnsi="Times New Roman" w:cs="Times New Roman"/>
          <w:sz w:val="24"/>
          <w:szCs w:val="24"/>
          <w:lang w:val="en-IN"/>
        </w:rPr>
        <w:t xml:space="preserve"> GUI.</w:t>
      </w:r>
    </w:p>
    <w:p w14:paraId="57767458" w14:textId="7BD8B8A9" w:rsidR="00F674DD" w:rsidRPr="00F674DD" w:rsidRDefault="00F674DD" w:rsidP="00F674DD">
      <w:pPr>
        <w:spacing w:line="360" w:lineRule="auto"/>
        <w:ind w:left="1080"/>
        <w:rPr>
          <w:rFonts w:ascii="Times New Roman" w:eastAsia="Times New Roman" w:hAnsi="Times New Roman" w:cs="Times New Roman"/>
          <w:sz w:val="24"/>
          <w:szCs w:val="24"/>
          <w:lang w:val="en-IN"/>
        </w:rPr>
      </w:pPr>
    </w:p>
    <w:p w14:paraId="3ADA703F" w14:textId="2C85DAC7" w:rsidR="00D563E5" w:rsidRDefault="00D563E5" w:rsidP="00F674DD">
      <w:pPr>
        <w:numPr>
          <w:ilvl w:val="0"/>
          <w:numId w:val="6"/>
        </w:numPr>
        <w:tabs>
          <w:tab w:val="clear" w:pos="720"/>
          <w:tab w:val="num" w:pos="1440"/>
        </w:tabs>
        <w:spacing w:line="360" w:lineRule="auto"/>
        <w:ind w:left="1440"/>
        <w:rPr>
          <w:rFonts w:ascii="Times New Roman" w:eastAsia="Times New Roman" w:hAnsi="Times New Roman" w:cs="Times New Roman"/>
          <w:sz w:val="24"/>
          <w:szCs w:val="24"/>
          <w:lang w:val="en-IN"/>
        </w:rPr>
      </w:pPr>
      <w:r w:rsidRPr="00D563E5">
        <w:rPr>
          <w:rFonts w:ascii="Times New Roman" w:eastAsia="Times New Roman" w:hAnsi="Times New Roman" w:cs="Times New Roman"/>
          <w:sz w:val="24"/>
          <w:szCs w:val="24"/>
          <w:lang w:val="en-IN"/>
        </w:rPr>
        <w:t>User Interaction:</w:t>
      </w:r>
      <w:r w:rsidR="00F674DD">
        <w:rPr>
          <w:rFonts w:ascii="Times New Roman" w:eastAsia="Times New Roman" w:hAnsi="Times New Roman" w:cs="Times New Roman"/>
          <w:sz w:val="24"/>
          <w:szCs w:val="24"/>
          <w:lang w:val="en-IN"/>
        </w:rPr>
        <w:t xml:space="preserve"> Made the GUI easy to be interacted with</w:t>
      </w:r>
      <w:r w:rsidRPr="00F674DD">
        <w:rPr>
          <w:rFonts w:ascii="Times New Roman" w:eastAsia="Times New Roman" w:hAnsi="Times New Roman" w:cs="Times New Roman"/>
          <w:sz w:val="24"/>
          <w:szCs w:val="24"/>
          <w:lang w:val="en-IN"/>
        </w:rPr>
        <w:t>, allowing the user</w:t>
      </w:r>
      <w:r w:rsidR="00F674DD">
        <w:rPr>
          <w:rFonts w:ascii="Times New Roman" w:eastAsia="Times New Roman" w:hAnsi="Times New Roman" w:cs="Times New Roman"/>
          <w:sz w:val="24"/>
          <w:szCs w:val="24"/>
          <w:lang w:val="en-IN"/>
        </w:rPr>
        <w:t xml:space="preserve">s </w:t>
      </w:r>
      <w:r w:rsidRPr="00F674DD">
        <w:rPr>
          <w:rFonts w:ascii="Times New Roman" w:eastAsia="Times New Roman" w:hAnsi="Times New Roman" w:cs="Times New Roman"/>
          <w:sz w:val="24"/>
          <w:szCs w:val="24"/>
          <w:lang w:val="en-IN"/>
        </w:rPr>
        <w:t>to mark attendance, add faces, and exit the application.</w:t>
      </w:r>
      <w:r w:rsidR="00F674DD">
        <w:rPr>
          <w:rFonts w:ascii="Times New Roman" w:eastAsia="Times New Roman" w:hAnsi="Times New Roman" w:cs="Times New Roman"/>
          <w:sz w:val="24"/>
          <w:szCs w:val="24"/>
          <w:lang w:val="en-IN"/>
        </w:rPr>
        <w:t xml:space="preserve"> Also used a h</w:t>
      </w:r>
      <w:r w:rsidRPr="00F674DD">
        <w:rPr>
          <w:rFonts w:ascii="Times New Roman" w:eastAsia="Times New Roman" w:hAnsi="Times New Roman" w:cs="Times New Roman"/>
          <w:sz w:val="24"/>
          <w:szCs w:val="24"/>
          <w:lang w:val="en-IN"/>
        </w:rPr>
        <w:t xml:space="preserve">over effect for the buttons to </w:t>
      </w:r>
      <w:r w:rsidR="00F674DD">
        <w:rPr>
          <w:rFonts w:ascii="Times New Roman" w:eastAsia="Times New Roman" w:hAnsi="Times New Roman" w:cs="Times New Roman"/>
          <w:sz w:val="24"/>
          <w:szCs w:val="24"/>
          <w:lang w:val="en-IN"/>
        </w:rPr>
        <w:t>create a better used experience</w:t>
      </w:r>
      <w:r w:rsidRPr="00F674DD">
        <w:rPr>
          <w:rFonts w:ascii="Times New Roman" w:eastAsia="Times New Roman" w:hAnsi="Times New Roman" w:cs="Times New Roman"/>
          <w:sz w:val="24"/>
          <w:szCs w:val="24"/>
          <w:lang w:val="en-IN"/>
        </w:rPr>
        <w:t>.</w:t>
      </w:r>
    </w:p>
    <w:p w14:paraId="1D00EF28" w14:textId="77777777" w:rsidR="00F674DD" w:rsidRDefault="00F674DD" w:rsidP="00F674DD">
      <w:pPr>
        <w:pStyle w:val="ListParagraph"/>
        <w:rPr>
          <w:rFonts w:eastAsia="Times New Roman"/>
          <w:lang w:val="en-IN"/>
        </w:rPr>
      </w:pPr>
    </w:p>
    <w:p w14:paraId="1A287443" w14:textId="77777777" w:rsidR="00F674DD" w:rsidRPr="00F674DD" w:rsidRDefault="00F674DD" w:rsidP="00F674DD">
      <w:pPr>
        <w:spacing w:line="360" w:lineRule="auto"/>
        <w:ind w:left="1440"/>
        <w:rPr>
          <w:rFonts w:ascii="Times New Roman" w:eastAsia="Times New Roman" w:hAnsi="Times New Roman" w:cs="Times New Roman"/>
          <w:sz w:val="24"/>
          <w:szCs w:val="24"/>
          <w:lang w:val="en-IN"/>
        </w:rPr>
      </w:pPr>
    </w:p>
    <w:p w14:paraId="372C9227" w14:textId="2367636A" w:rsidR="00D563E5" w:rsidRPr="00F674DD" w:rsidRDefault="00D563E5" w:rsidP="00F674DD">
      <w:pPr>
        <w:numPr>
          <w:ilvl w:val="0"/>
          <w:numId w:val="6"/>
        </w:numPr>
        <w:tabs>
          <w:tab w:val="clear" w:pos="720"/>
          <w:tab w:val="num" w:pos="1440"/>
        </w:tabs>
        <w:spacing w:line="360" w:lineRule="auto"/>
        <w:ind w:left="1440"/>
        <w:rPr>
          <w:rFonts w:ascii="Times New Roman" w:eastAsia="Times New Roman" w:hAnsi="Times New Roman" w:cs="Times New Roman"/>
          <w:sz w:val="24"/>
          <w:szCs w:val="24"/>
          <w:lang w:val="en-IN"/>
        </w:rPr>
      </w:pPr>
      <w:r w:rsidRPr="00D563E5">
        <w:rPr>
          <w:rFonts w:ascii="Times New Roman" w:eastAsia="Times New Roman" w:hAnsi="Times New Roman" w:cs="Times New Roman"/>
          <w:sz w:val="24"/>
          <w:szCs w:val="24"/>
          <w:lang w:val="en-IN"/>
        </w:rPr>
        <w:t>Code Structure:</w:t>
      </w:r>
      <w:r w:rsidR="00F674DD">
        <w:rPr>
          <w:rFonts w:ascii="Times New Roman" w:eastAsia="Times New Roman" w:hAnsi="Times New Roman" w:cs="Times New Roman"/>
          <w:sz w:val="24"/>
          <w:szCs w:val="24"/>
          <w:lang w:val="en-IN"/>
        </w:rPr>
        <w:t xml:space="preserve"> </w:t>
      </w:r>
      <w:r w:rsidRPr="00F674DD">
        <w:rPr>
          <w:rFonts w:ascii="Times New Roman" w:eastAsia="Times New Roman" w:hAnsi="Times New Roman" w:cs="Times New Roman"/>
          <w:sz w:val="24"/>
          <w:szCs w:val="24"/>
          <w:lang w:val="en-IN"/>
        </w:rPr>
        <w:t>Organized the code into classes and functions to promote modularity and ease of maintenance.</w:t>
      </w:r>
      <w:r w:rsidR="00F674DD">
        <w:rPr>
          <w:rFonts w:ascii="Times New Roman" w:eastAsia="Times New Roman" w:hAnsi="Times New Roman" w:cs="Times New Roman"/>
          <w:sz w:val="24"/>
          <w:szCs w:val="24"/>
          <w:lang w:val="en-IN"/>
        </w:rPr>
        <w:t xml:space="preserve"> </w:t>
      </w:r>
      <w:r w:rsidRPr="00F674DD">
        <w:rPr>
          <w:rFonts w:ascii="Times New Roman" w:eastAsia="Times New Roman" w:hAnsi="Times New Roman" w:cs="Times New Roman"/>
          <w:sz w:val="24"/>
          <w:szCs w:val="24"/>
          <w:lang w:val="en-IN"/>
        </w:rPr>
        <w:t>Ensured proper exception handling for potential errors during file operations and face recognition.</w:t>
      </w:r>
    </w:p>
    <w:p w14:paraId="2C10802A" w14:textId="77777777" w:rsidR="00B5259F" w:rsidRDefault="00B5259F" w:rsidP="00E007CB">
      <w:pPr>
        <w:spacing w:line="360" w:lineRule="auto"/>
        <w:ind w:left="720"/>
        <w:rPr>
          <w:rFonts w:ascii="Times New Roman" w:eastAsia="Times New Roman" w:hAnsi="Times New Roman" w:cs="Times New Roman"/>
          <w:b/>
          <w:bCs/>
          <w:sz w:val="28"/>
          <w:szCs w:val="28"/>
          <w:lang w:val="en-IN"/>
        </w:rPr>
      </w:pPr>
    </w:p>
    <w:p w14:paraId="43EFBC9B" w14:textId="5FFA9AC6" w:rsidR="00D563E5" w:rsidRDefault="00D563E5" w:rsidP="00E007CB">
      <w:pPr>
        <w:spacing w:line="360" w:lineRule="auto"/>
        <w:ind w:left="720"/>
        <w:rPr>
          <w:rFonts w:ascii="Times New Roman" w:eastAsia="Times New Roman" w:hAnsi="Times New Roman" w:cs="Times New Roman"/>
          <w:b/>
          <w:bCs/>
          <w:sz w:val="28"/>
          <w:szCs w:val="28"/>
          <w:lang w:val="en-IN"/>
        </w:rPr>
      </w:pPr>
      <w:r w:rsidRPr="00D563E5">
        <w:rPr>
          <w:rFonts w:ascii="Times New Roman" w:eastAsia="Times New Roman" w:hAnsi="Times New Roman" w:cs="Times New Roman"/>
          <w:b/>
          <w:bCs/>
          <w:sz w:val="28"/>
          <w:szCs w:val="28"/>
          <w:lang w:val="en-IN"/>
        </w:rPr>
        <w:t>Methodology for Face Capture Application:</w:t>
      </w:r>
    </w:p>
    <w:p w14:paraId="7F21C782" w14:textId="77777777" w:rsidR="00F674DD" w:rsidRPr="00D563E5" w:rsidRDefault="00F674DD" w:rsidP="00E007CB">
      <w:pPr>
        <w:spacing w:line="360" w:lineRule="auto"/>
        <w:ind w:left="720"/>
        <w:rPr>
          <w:rFonts w:ascii="Times New Roman" w:eastAsia="Times New Roman" w:hAnsi="Times New Roman" w:cs="Times New Roman"/>
          <w:b/>
          <w:bCs/>
          <w:sz w:val="28"/>
          <w:szCs w:val="28"/>
          <w:lang w:val="en-IN"/>
        </w:rPr>
      </w:pPr>
    </w:p>
    <w:p w14:paraId="1CC5F944" w14:textId="0C69B81F" w:rsidR="00D563E5" w:rsidRDefault="00D563E5" w:rsidP="00F674DD">
      <w:pPr>
        <w:numPr>
          <w:ilvl w:val="0"/>
          <w:numId w:val="7"/>
        </w:numPr>
        <w:tabs>
          <w:tab w:val="clear" w:pos="720"/>
          <w:tab w:val="num" w:pos="1440"/>
        </w:tabs>
        <w:spacing w:line="360" w:lineRule="auto"/>
        <w:ind w:left="1440"/>
        <w:rPr>
          <w:rFonts w:ascii="Times New Roman" w:eastAsia="Times New Roman" w:hAnsi="Times New Roman" w:cs="Times New Roman"/>
          <w:sz w:val="24"/>
          <w:szCs w:val="24"/>
          <w:lang w:val="en-IN"/>
        </w:rPr>
      </w:pPr>
      <w:r w:rsidRPr="00D563E5">
        <w:rPr>
          <w:rFonts w:ascii="Times New Roman" w:eastAsia="Times New Roman" w:hAnsi="Times New Roman" w:cs="Times New Roman"/>
          <w:sz w:val="24"/>
          <w:szCs w:val="24"/>
          <w:lang w:val="en-IN"/>
        </w:rPr>
        <w:t>User Interface Design:</w:t>
      </w:r>
      <w:r w:rsidR="00F674DD">
        <w:rPr>
          <w:rFonts w:ascii="Times New Roman" w:eastAsia="Times New Roman" w:hAnsi="Times New Roman" w:cs="Times New Roman"/>
          <w:sz w:val="24"/>
          <w:szCs w:val="24"/>
          <w:lang w:val="en-IN"/>
        </w:rPr>
        <w:t xml:space="preserve"> Created</w:t>
      </w:r>
      <w:r w:rsidRPr="00F674DD">
        <w:rPr>
          <w:rFonts w:ascii="Times New Roman" w:eastAsia="Times New Roman" w:hAnsi="Times New Roman" w:cs="Times New Roman"/>
          <w:sz w:val="24"/>
          <w:szCs w:val="24"/>
          <w:lang w:val="en-IN"/>
        </w:rPr>
        <w:t xml:space="preserve"> a </w:t>
      </w:r>
      <w:proofErr w:type="spellStart"/>
      <w:r w:rsidRPr="00F674DD">
        <w:rPr>
          <w:rFonts w:ascii="Times New Roman" w:eastAsia="Times New Roman" w:hAnsi="Times New Roman" w:cs="Times New Roman"/>
          <w:sz w:val="24"/>
          <w:szCs w:val="24"/>
          <w:lang w:val="en-IN"/>
        </w:rPr>
        <w:t>Tkinter</w:t>
      </w:r>
      <w:proofErr w:type="spellEnd"/>
      <w:r w:rsidRPr="00F674DD">
        <w:rPr>
          <w:rFonts w:ascii="Times New Roman" w:eastAsia="Times New Roman" w:hAnsi="Times New Roman" w:cs="Times New Roman"/>
          <w:sz w:val="24"/>
          <w:szCs w:val="24"/>
          <w:lang w:val="en-IN"/>
        </w:rPr>
        <w:t>-based GUI to capture multiple images of a person's face</w:t>
      </w:r>
      <w:r w:rsidR="00F674DD">
        <w:rPr>
          <w:rFonts w:ascii="Times New Roman" w:eastAsia="Times New Roman" w:hAnsi="Times New Roman" w:cs="Times New Roman"/>
          <w:sz w:val="24"/>
          <w:szCs w:val="24"/>
          <w:lang w:val="en-IN"/>
        </w:rPr>
        <w:t xml:space="preserve"> within a good time interval to ensure different </w:t>
      </w:r>
      <w:r w:rsidR="00F674DD">
        <w:rPr>
          <w:rFonts w:ascii="Times New Roman" w:eastAsia="Times New Roman" w:hAnsi="Times New Roman" w:cs="Times New Roman"/>
          <w:sz w:val="24"/>
          <w:szCs w:val="24"/>
          <w:lang w:val="en-IN"/>
        </w:rPr>
        <w:lastRenderedPageBreak/>
        <w:t>lightings and face angle</w:t>
      </w:r>
      <w:r w:rsidRPr="00F674DD">
        <w:rPr>
          <w:rFonts w:ascii="Times New Roman" w:eastAsia="Times New Roman" w:hAnsi="Times New Roman" w:cs="Times New Roman"/>
          <w:sz w:val="24"/>
          <w:szCs w:val="24"/>
          <w:lang w:val="en-IN"/>
        </w:rPr>
        <w:t>.</w:t>
      </w:r>
      <w:r w:rsidR="00F674DD">
        <w:rPr>
          <w:rFonts w:ascii="Times New Roman" w:eastAsia="Times New Roman" w:hAnsi="Times New Roman" w:cs="Times New Roman"/>
          <w:sz w:val="24"/>
          <w:szCs w:val="24"/>
          <w:lang w:val="en-IN"/>
        </w:rPr>
        <w:t xml:space="preserve"> </w:t>
      </w:r>
      <w:r w:rsidRPr="00F674DD">
        <w:rPr>
          <w:rFonts w:ascii="Times New Roman" w:eastAsia="Times New Roman" w:hAnsi="Times New Roman" w:cs="Times New Roman"/>
          <w:sz w:val="24"/>
          <w:szCs w:val="24"/>
          <w:lang w:val="en-IN"/>
        </w:rPr>
        <w:t>Included an entry field for the user to input their name and a button to initiate face captur</w:t>
      </w:r>
      <w:r w:rsidR="00F674DD">
        <w:rPr>
          <w:rFonts w:ascii="Times New Roman" w:eastAsia="Times New Roman" w:hAnsi="Times New Roman" w:cs="Times New Roman"/>
          <w:sz w:val="24"/>
          <w:szCs w:val="24"/>
          <w:lang w:val="en-IN"/>
        </w:rPr>
        <w:t>ing procedure</w:t>
      </w:r>
      <w:r w:rsidRPr="00F674DD">
        <w:rPr>
          <w:rFonts w:ascii="Times New Roman" w:eastAsia="Times New Roman" w:hAnsi="Times New Roman" w:cs="Times New Roman"/>
          <w:sz w:val="24"/>
          <w:szCs w:val="24"/>
          <w:lang w:val="en-IN"/>
        </w:rPr>
        <w:t>.</w:t>
      </w:r>
    </w:p>
    <w:p w14:paraId="7F5D8127" w14:textId="77777777" w:rsidR="00F674DD" w:rsidRPr="00F674DD" w:rsidRDefault="00F674DD" w:rsidP="00F674DD">
      <w:pPr>
        <w:spacing w:line="360" w:lineRule="auto"/>
        <w:ind w:left="1440"/>
        <w:rPr>
          <w:rFonts w:ascii="Times New Roman" w:eastAsia="Times New Roman" w:hAnsi="Times New Roman" w:cs="Times New Roman"/>
          <w:sz w:val="24"/>
          <w:szCs w:val="24"/>
          <w:lang w:val="en-IN"/>
        </w:rPr>
      </w:pPr>
    </w:p>
    <w:p w14:paraId="13225EB3" w14:textId="22D9B595" w:rsidR="00D563E5" w:rsidRDefault="00D563E5" w:rsidP="00F674DD">
      <w:pPr>
        <w:numPr>
          <w:ilvl w:val="0"/>
          <w:numId w:val="7"/>
        </w:numPr>
        <w:tabs>
          <w:tab w:val="clear" w:pos="720"/>
          <w:tab w:val="num" w:pos="1440"/>
        </w:tabs>
        <w:spacing w:line="360" w:lineRule="auto"/>
        <w:ind w:left="1440"/>
        <w:rPr>
          <w:rFonts w:ascii="Times New Roman" w:eastAsia="Times New Roman" w:hAnsi="Times New Roman" w:cs="Times New Roman"/>
          <w:sz w:val="24"/>
          <w:szCs w:val="24"/>
          <w:lang w:val="en-IN"/>
        </w:rPr>
      </w:pPr>
      <w:r w:rsidRPr="00D563E5">
        <w:rPr>
          <w:rFonts w:ascii="Times New Roman" w:eastAsia="Times New Roman" w:hAnsi="Times New Roman" w:cs="Times New Roman"/>
          <w:sz w:val="24"/>
          <w:szCs w:val="24"/>
          <w:lang w:val="en-IN"/>
        </w:rPr>
        <w:t>Face Capture Process:</w:t>
      </w:r>
      <w:r w:rsidR="00F674DD">
        <w:rPr>
          <w:rFonts w:ascii="Times New Roman" w:eastAsia="Times New Roman" w:hAnsi="Times New Roman" w:cs="Times New Roman"/>
          <w:sz w:val="24"/>
          <w:szCs w:val="24"/>
          <w:lang w:val="en-IN"/>
        </w:rPr>
        <w:t xml:space="preserve"> </w:t>
      </w:r>
      <w:r w:rsidRPr="00F674DD">
        <w:rPr>
          <w:rFonts w:ascii="Times New Roman" w:eastAsia="Times New Roman" w:hAnsi="Times New Roman" w:cs="Times New Roman"/>
          <w:sz w:val="24"/>
          <w:szCs w:val="24"/>
          <w:lang w:val="en-IN"/>
        </w:rPr>
        <w:t xml:space="preserve">Utilized OpenCV </w:t>
      </w:r>
      <w:r w:rsidR="00F674DD">
        <w:rPr>
          <w:rFonts w:ascii="Times New Roman" w:eastAsia="Times New Roman" w:hAnsi="Times New Roman" w:cs="Times New Roman"/>
          <w:sz w:val="24"/>
          <w:szCs w:val="24"/>
          <w:lang w:val="en-IN"/>
        </w:rPr>
        <w:t xml:space="preserve">module </w:t>
      </w:r>
      <w:r w:rsidRPr="00F674DD">
        <w:rPr>
          <w:rFonts w:ascii="Times New Roman" w:eastAsia="Times New Roman" w:hAnsi="Times New Roman" w:cs="Times New Roman"/>
          <w:sz w:val="24"/>
          <w:szCs w:val="24"/>
          <w:lang w:val="en-IN"/>
        </w:rPr>
        <w:t xml:space="preserve">to capture </w:t>
      </w:r>
      <w:r w:rsidR="00F674DD">
        <w:rPr>
          <w:rFonts w:ascii="Times New Roman" w:eastAsia="Times New Roman" w:hAnsi="Times New Roman" w:cs="Times New Roman"/>
          <w:sz w:val="24"/>
          <w:szCs w:val="24"/>
          <w:lang w:val="en-IN"/>
        </w:rPr>
        <w:t xml:space="preserve">a </w:t>
      </w:r>
      <w:r w:rsidRPr="00F674DD">
        <w:rPr>
          <w:rFonts w:ascii="Times New Roman" w:eastAsia="Times New Roman" w:hAnsi="Times New Roman" w:cs="Times New Roman"/>
          <w:sz w:val="24"/>
          <w:szCs w:val="24"/>
          <w:lang w:val="en-IN"/>
        </w:rPr>
        <w:t>live video from the camera.</w:t>
      </w:r>
      <w:r w:rsidR="00F674DD">
        <w:rPr>
          <w:rFonts w:ascii="Times New Roman" w:eastAsia="Times New Roman" w:hAnsi="Times New Roman" w:cs="Times New Roman"/>
          <w:sz w:val="24"/>
          <w:szCs w:val="24"/>
          <w:lang w:val="en-IN"/>
        </w:rPr>
        <w:t xml:space="preserve"> </w:t>
      </w:r>
      <w:r w:rsidRPr="00F674DD">
        <w:rPr>
          <w:rFonts w:ascii="Times New Roman" w:eastAsia="Times New Roman" w:hAnsi="Times New Roman" w:cs="Times New Roman"/>
          <w:sz w:val="24"/>
          <w:szCs w:val="24"/>
          <w:lang w:val="en-IN"/>
        </w:rPr>
        <w:t xml:space="preserve">Displayed the live video feed in the </w:t>
      </w:r>
      <w:proofErr w:type="spellStart"/>
      <w:r w:rsidRPr="00F674DD">
        <w:rPr>
          <w:rFonts w:ascii="Times New Roman" w:eastAsia="Times New Roman" w:hAnsi="Times New Roman" w:cs="Times New Roman"/>
          <w:sz w:val="24"/>
          <w:szCs w:val="24"/>
          <w:lang w:val="en-IN"/>
        </w:rPr>
        <w:t>Tkinter</w:t>
      </w:r>
      <w:proofErr w:type="spellEnd"/>
      <w:r w:rsidRPr="00F674DD">
        <w:rPr>
          <w:rFonts w:ascii="Times New Roman" w:eastAsia="Times New Roman" w:hAnsi="Times New Roman" w:cs="Times New Roman"/>
          <w:sz w:val="24"/>
          <w:szCs w:val="24"/>
          <w:lang w:val="en-IN"/>
        </w:rPr>
        <w:t xml:space="preserve"> window for </w:t>
      </w:r>
      <w:proofErr w:type="gramStart"/>
      <w:r w:rsidR="00F674DD">
        <w:rPr>
          <w:rFonts w:ascii="Times New Roman" w:eastAsia="Times New Roman" w:hAnsi="Times New Roman" w:cs="Times New Roman"/>
          <w:sz w:val="24"/>
          <w:szCs w:val="24"/>
          <w:lang w:val="en-IN"/>
        </w:rPr>
        <w:t xml:space="preserve">a </w:t>
      </w:r>
      <w:r w:rsidRPr="00F674DD">
        <w:rPr>
          <w:rFonts w:ascii="Times New Roman" w:eastAsia="Times New Roman" w:hAnsi="Times New Roman" w:cs="Times New Roman"/>
          <w:sz w:val="24"/>
          <w:szCs w:val="24"/>
          <w:lang w:val="en-IN"/>
        </w:rPr>
        <w:t>real-time feedback</w:t>
      </w:r>
      <w:proofErr w:type="gramEnd"/>
      <w:r w:rsidRPr="00F674DD">
        <w:rPr>
          <w:rFonts w:ascii="Times New Roman" w:eastAsia="Times New Roman" w:hAnsi="Times New Roman" w:cs="Times New Roman"/>
          <w:sz w:val="24"/>
          <w:szCs w:val="24"/>
          <w:lang w:val="en-IN"/>
        </w:rPr>
        <w:t>.</w:t>
      </w:r>
      <w:r w:rsidR="00F674DD">
        <w:rPr>
          <w:rFonts w:ascii="Times New Roman" w:eastAsia="Times New Roman" w:hAnsi="Times New Roman" w:cs="Times New Roman"/>
          <w:sz w:val="24"/>
          <w:szCs w:val="24"/>
          <w:lang w:val="en-IN"/>
        </w:rPr>
        <w:t xml:space="preserve"> Then c</w:t>
      </w:r>
      <w:r w:rsidRPr="00F674DD">
        <w:rPr>
          <w:rFonts w:ascii="Times New Roman" w:eastAsia="Times New Roman" w:hAnsi="Times New Roman" w:cs="Times New Roman"/>
          <w:sz w:val="24"/>
          <w:szCs w:val="24"/>
          <w:lang w:val="en-IN"/>
        </w:rPr>
        <w:t>aptured 10 images of the user's face, ensuring diversity in facial expressions</w:t>
      </w:r>
      <w:r w:rsidR="00D9776A">
        <w:rPr>
          <w:rFonts w:ascii="Times New Roman" w:eastAsia="Times New Roman" w:hAnsi="Times New Roman" w:cs="Times New Roman"/>
          <w:sz w:val="24"/>
          <w:szCs w:val="24"/>
          <w:lang w:val="en-IN"/>
        </w:rPr>
        <w:t xml:space="preserve">, </w:t>
      </w:r>
      <w:proofErr w:type="gramStart"/>
      <w:r w:rsidR="00D9776A">
        <w:rPr>
          <w:rFonts w:ascii="Times New Roman" w:eastAsia="Times New Roman" w:hAnsi="Times New Roman" w:cs="Times New Roman"/>
          <w:sz w:val="24"/>
          <w:szCs w:val="24"/>
          <w:lang w:val="en-IN"/>
        </w:rPr>
        <w:t>lighting</w:t>
      </w:r>
      <w:proofErr w:type="gramEnd"/>
      <w:r w:rsidRPr="00F674DD">
        <w:rPr>
          <w:rFonts w:ascii="Times New Roman" w:eastAsia="Times New Roman" w:hAnsi="Times New Roman" w:cs="Times New Roman"/>
          <w:sz w:val="24"/>
          <w:szCs w:val="24"/>
          <w:lang w:val="en-IN"/>
        </w:rPr>
        <w:t xml:space="preserve"> and angles.</w:t>
      </w:r>
    </w:p>
    <w:p w14:paraId="18E11B91" w14:textId="77777777" w:rsidR="00D9776A" w:rsidRPr="00F674DD" w:rsidRDefault="00D9776A" w:rsidP="00D9776A">
      <w:pPr>
        <w:spacing w:line="360" w:lineRule="auto"/>
        <w:rPr>
          <w:rFonts w:ascii="Times New Roman" w:eastAsia="Times New Roman" w:hAnsi="Times New Roman" w:cs="Times New Roman"/>
          <w:sz w:val="24"/>
          <w:szCs w:val="24"/>
          <w:lang w:val="en-IN"/>
        </w:rPr>
      </w:pPr>
    </w:p>
    <w:p w14:paraId="53E50BB9" w14:textId="77777777" w:rsidR="00D9776A" w:rsidRDefault="00D563E5" w:rsidP="00D9776A">
      <w:pPr>
        <w:numPr>
          <w:ilvl w:val="0"/>
          <w:numId w:val="7"/>
        </w:numPr>
        <w:tabs>
          <w:tab w:val="clear" w:pos="720"/>
          <w:tab w:val="num" w:pos="1440"/>
        </w:tabs>
        <w:spacing w:line="360" w:lineRule="auto"/>
        <w:ind w:left="1440"/>
        <w:rPr>
          <w:rFonts w:ascii="Times New Roman" w:eastAsia="Times New Roman" w:hAnsi="Times New Roman" w:cs="Times New Roman"/>
          <w:sz w:val="24"/>
          <w:szCs w:val="24"/>
          <w:lang w:val="en-IN"/>
        </w:rPr>
      </w:pPr>
      <w:r w:rsidRPr="00D563E5">
        <w:rPr>
          <w:rFonts w:ascii="Times New Roman" w:eastAsia="Times New Roman" w:hAnsi="Times New Roman" w:cs="Times New Roman"/>
          <w:sz w:val="24"/>
          <w:szCs w:val="24"/>
          <w:lang w:val="en-IN"/>
        </w:rPr>
        <w:t>Data Storage:</w:t>
      </w:r>
      <w:r w:rsidR="00D9776A">
        <w:rPr>
          <w:rFonts w:ascii="Times New Roman" w:eastAsia="Times New Roman" w:hAnsi="Times New Roman" w:cs="Times New Roman"/>
          <w:sz w:val="24"/>
          <w:szCs w:val="24"/>
          <w:lang w:val="en-IN"/>
        </w:rPr>
        <w:t xml:space="preserve"> Then I s</w:t>
      </w:r>
      <w:r w:rsidRPr="00D9776A">
        <w:rPr>
          <w:rFonts w:ascii="Times New Roman" w:eastAsia="Times New Roman" w:hAnsi="Times New Roman" w:cs="Times New Roman"/>
          <w:sz w:val="24"/>
          <w:szCs w:val="24"/>
          <w:lang w:val="en-IN"/>
        </w:rPr>
        <w:t>aved the captured face images in a specified directory, with file names containing the person's name and an index</w:t>
      </w:r>
      <w:r w:rsidR="00D9776A">
        <w:rPr>
          <w:rFonts w:ascii="Times New Roman" w:eastAsia="Times New Roman" w:hAnsi="Times New Roman" w:cs="Times New Roman"/>
          <w:sz w:val="24"/>
          <w:szCs w:val="24"/>
          <w:lang w:val="en-IN"/>
        </w:rPr>
        <w:t xml:space="preserve"> to differ between the images with names</w:t>
      </w:r>
      <w:r w:rsidRPr="00D9776A">
        <w:rPr>
          <w:rFonts w:ascii="Times New Roman" w:eastAsia="Times New Roman" w:hAnsi="Times New Roman" w:cs="Times New Roman"/>
          <w:sz w:val="24"/>
          <w:szCs w:val="24"/>
          <w:lang w:val="en-IN"/>
        </w:rPr>
        <w:t>.</w:t>
      </w:r>
      <w:r w:rsidR="00D9776A">
        <w:rPr>
          <w:rFonts w:ascii="Times New Roman" w:eastAsia="Times New Roman" w:hAnsi="Times New Roman" w:cs="Times New Roman"/>
          <w:sz w:val="24"/>
          <w:szCs w:val="24"/>
          <w:lang w:val="en-IN"/>
        </w:rPr>
        <w:t xml:space="preserve"> Then I </w:t>
      </w:r>
      <w:r w:rsidRPr="00D9776A">
        <w:rPr>
          <w:rFonts w:ascii="Times New Roman" w:eastAsia="Times New Roman" w:hAnsi="Times New Roman" w:cs="Times New Roman"/>
          <w:sz w:val="24"/>
          <w:szCs w:val="24"/>
          <w:lang w:val="en-IN"/>
        </w:rPr>
        <w:t xml:space="preserve">Extracted facial encodings using the </w:t>
      </w:r>
      <w:proofErr w:type="spellStart"/>
      <w:r w:rsidRPr="00D9776A">
        <w:rPr>
          <w:rFonts w:ascii="Times New Roman" w:eastAsia="Times New Roman" w:hAnsi="Times New Roman" w:cs="Times New Roman"/>
          <w:sz w:val="24"/>
          <w:szCs w:val="24"/>
          <w:lang w:val="en-IN"/>
        </w:rPr>
        <w:t>face_recognition</w:t>
      </w:r>
      <w:proofErr w:type="spellEnd"/>
      <w:r w:rsidRPr="00D9776A">
        <w:rPr>
          <w:rFonts w:ascii="Times New Roman" w:eastAsia="Times New Roman" w:hAnsi="Times New Roman" w:cs="Times New Roman"/>
          <w:sz w:val="24"/>
          <w:szCs w:val="24"/>
          <w:lang w:val="en-IN"/>
        </w:rPr>
        <w:t xml:space="preserve"> library</w:t>
      </w:r>
      <w:r w:rsidR="00D9776A">
        <w:rPr>
          <w:rFonts w:ascii="Times New Roman" w:eastAsia="Times New Roman" w:hAnsi="Times New Roman" w:cs="Times New Roman"/>
          <w:sz w:val="24"/>
          <w:szCs w:val="24"/>
          <w:lang w:val="en-IN"/>
        </w:rPr>
        <w:t xml:space="preserve"> and s</w:t>
      </w:r>
      <w:r w:rsidRPr="00D9776A">
        <w:rPr>
          <w:rFonts w:ascii="Times New Roman" w:eastAsia="Times New Roman" w:hAnsi="Times New Roman" w:cs="Times New Roman"/>
          <w:sz w:val="24"/>
          <w:szCs w:val="24"/>
          <w:lang w:val="en-IN"/>
        </w:rPr>
        <w:t>tored the facial encodings and corresponding names in a text file (data.txt) for future recognition.</w:t>
      </w:r>
    </w:p>
    <w:p w14:paraId="14FF945F" w14:textId="77777777" w:rsidR="00D9776A" w:rsidRDefault="00D9776A" w:rsidP="00D9776A">
      <w:pPr>
        <w:pStyle w:val="ListParagraph"/>
        <w:rPr>
          <w:rFonts w:eastAsia="Times New Roman"/>
          <w:lang w:val="en-IN"/>
        </w:rPr>
      </w:pPr>
    </w:p>
    <w:p w14:paraId="002574E8" w14:textId="2BEBC406" w:rsidR="00D9776A" w:rsidRPr="00D9776A" w:rsidRDefault="00D563E5" w:rsidP="00D9776A">
      <w:pPr>
        <w:numPr>
          <w:ilvl w:val="0"/>
          <w:numId w:val="7"/>
        </w:numPr>
        <w:tabs>
          <w:tab w:val="clear" w:pos="720"/>
          <w:tab w:val="num" w:pos="1440"/>
        </w:tabs>
        <w:spacing w:line="360" w:lineRule="auto"/>
        <w:ind w:left="1440"/>
        <w:rPr>
          <w:rFonts w:ascii="Times New Roman" w:eastAsia="Times New Roman" w:hAnsi="Times New Roman" w:cs="Times New Roman"/>
          <w:sz w:val="28"/>
          <w:szCs w:val="28"/>
          <w:lang w:val="en-IN"/>
        </w:rPr>
      </w:pPr>
      <w:r w:rsidRPr="00D9776A">
        <w:rPr>
          <w:rFonts w:eastAsia="Times New Roman"/>
          <w:sz w:val="24"/>
          <w:szCs w:val="24"/>
          <w:lang w:val="en-IN"/>
        </w:rPr>
        <w:t>Error Handling:</w:t>
      </w:r>
      <w:r w:rsidR="00D9776A" w:rsidRPr="00D9776A">
        <w:rPr>
          <w:rFonts w:eastAsia="Times New Roman"/>
          <w:sz w:val="24"/>
          <w:szCs w:val="24"/>
          <w:lang w:val="en-IN"/>
        </w:rPr>
        <w:t xml:space="preserve"> Then I i</w:t>
      </w:r>
      <w:r w:rsidRPr="00D9776A">
        <w:rPr>
          <w:rFonts w:eastAsia="Times New Roman"/>
          <w:sz w:val="24"/>
          <w:szCs w:val="24"/>
          <w:lang w:val="en-IN"/>
        </w:rPr>
        <w:t>mplemented error handling to address cases</w:t>
      </w:r>
      <w:r w:rsidR="00D9776A" w:rsidRPr="00D9776A">
        <w:rPr>
          <w:rFonts w:eastAsia="Times New Roman"/>
          <w:sz w:val="24"/>
          <w:szCs w:val="24"/>
          <w:lang w:val="en-IN"/>
        </w:rPr>
        <w:t xml:space="preserve"> such as</w:t>
      </w:r>
      <w:r w:rsidRPr="00D9776A">
        <w:rPr>
          <w:rFonts w:eastAsia="Times New Roman"/>
          <w:sz w:val="24"/>
          <w:szCs w:val="24"/>
          <w:lang w:val="en-IN"/>
        </w:rPr>
        <w:t xml:space="preserve"> the user does not enter a name or faces are not detected during capture</w:t>
      </w:r>
      <w:r w:rsidR="00D9776A" w:rsidRPr="00D9776A">
        <w:rPr>
          <w:rFonts w:eastAsia="Times New Roman"/>
          <w:sz w:val="24"/>
          <w:szCs w:val="24"/>
          <w:lang w:val="en-IN"/>
        </w:rPr>
        <w:t>. I’ve also p</w:t>
      </w:r>
      <w:r w:rsidRPr="00D9776A">
        <w:rPr>
          <w:rFonts w:eastAsia="Times New Roman"/>
          <w:sz w:val="24"/>
          <w:szCs w:val="24"/>
          <w:lang w:val="en-IN"/>
        </w:rPr>
        <w:t xml:space="preserve">rovided user feedback </w:t>
      </w:r>
      <w:r w:rsidR="00D9776A" w:rsidRPr="00D9776A">
        <w:rPr>
          <w:rFonts w:eastAsia="Times New Roman"/>
          <w:sz w:val="24"/>
          <w:szCs w:val="24"/>
          <w:lang w:val="en-IN"/>
        </w:rPr>
        <w:t>using</w:t>
      </w:r>
      <w:r w:rsidRPr="00D9776A">
        <w:rPr>
          <w:rFonts w:eastAsia="Times New Roman"/>
          <w:sz w:val="24"/>
          <w:szCs w:val="24"/>
          <w:lang w:val="en-IN"/>
        </w:rPr>
        <w:t xml:space="preserve"> print statements and GUI messages for successful or unsuccessful operations</w:t>
      </w:r>
      <w:r w:rsidR="00D9776A" w:rsidRPr="00D9776A">
        <w:rPr>
          <w:rFonts w:eastAsia="Times New Roman"/>
          <w:sz w:val="24"/>
          <w:szCs w:val="24"/>
          <w:lang w:val="en-IN"/>
        </w:rPr>
        <w:t xml:space="preserve"> </w:t>
      </w:r>
      <w:proofErr w:type="gramStart"/>
      <w:r w:rsidR="00D9776A" w:rsidRPr="00D9776A">
        <w:rPr>
          <w:rFonts w:eastAsia="Times New Roman"/>
          <w:sz w:val="24"/>
          <w:szCs w:val="24"/>
          <w:lang w:val="en-IN"/>
        </w:rPr>
        <w:t>and also</w:t>
      </w:r>
      <w:proofErr w:type="gramEnd"/>
      <w:r w:rsidR="00D9776A" w:rsidRPr="00D9776A">
        <w:rPr>
          <w:rFonts w:eastAsia="Times New Roman"/>
          <w:sz w:val="24"/>
          <w:szCs w:val="24"/>
          <w:lang w:val="en-IN"/>
        </w:rPr>
        <w:t xml:space="preserve"> some debug statements for the developers to understand if the code wen</w:t>
      </w:r>
      <w:r w:rsidR="00D9776A">
        <w:rPr>
          <w:rFonts w:eastAsia="Times New Roman"/>
          <w:sz w:val="24"/>
          <w:szCs w:val="24"/>
          <w:lang w:val="en-IN"/>
        </w:rPr>
        <w:t>t</w:t>
      </w:r>
      <w:r w:rsidR="00D9776A" w:rsidRPr="00D9776A">
        <w:rPr>
          <w:rFonts w:eastAsia="Times New Roman"/>
          <w:sz w:val="24"/>
          <w:szCs w:val="24"/>
          <w:lang w:val="en-IN"/>
        </w:rPr>
        <w:t xml:space="preserve"> wrong anywhere</w:t>
      </w:r>
      <w:r w:rsidRPr="00D9776A">
        <w:rPr>
          <w:rFonts w:eastAsia="Times New Roman"/>
          <w:sz w:val="24"/>
          <w:szCs w:val="24"/>
          <w:lang w:val="en-IN"/>
        </w:rPr>
        <w:t>.</w:t>
      </w:r>
    </w:p>
    <w:p w14:paraId="55AD3058" w14:textId="77777777" w:rsidR="00D9776A" w:rsidRPr="00D9776A" w:rsidRDefault="00D9776A" w:rsidP="00D9776A">
      <w:pPr>
        <w:spacing w:line="360" w:lineRule="auto"/>
        <w:ind w:left="2160"/>
        <w:rPr>
          <w:rFonts w:ascii="Times New Roman" w:eastAsia="Times New Roman" w:hAnsi="Times New Roman" w:cs="Times New Roman"/>
          <w:sz w:val="24"/>
          <w:szCs w:val="24"/>
          <w:lang w:val="en-IN"/>
        </w:rPr>
      </w:pPr>
    </w:p>
    <w:p w14:paraId="221D5574" w14:textId="7528401C" w:rsidR="00D563E5" w:rsidRDefault="00D563E5" w:rsidP="00E007CB">
      <w:pPr>
        <w:spacing w:line="360" w:lineRule="auto"/>
        <w:ind w:left="720"/>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 </w:t>
      </w:r>
      <w:r w:rsidRPr="00D563E5">
        <w:rPr>
          <w:rFonts w:ascii="Times New Roman" w:eastAsia="Times New Roman" w:hAnsi="Times New Roman" w:cs="Times New Roman"/>
          <w:b/>
          <w:bCs/>
          <w:sz w:val="28"/>
          <w:szCs w:val="28"/>
          <w:lang w:val="en-IN"/>
        </w:rPr>
        <w:t>Methodology for Face Recognition GUI Application:</w:t>
      </w:r>
    </w:p>
    <w:p w14:paraId="3F662C1F" w14:textId="77777777" w:rsidR="00D9776A" w:rsidRPr="00D563E5" w:rsidRDefault="00D9776A" w:rsidP="00E007CB">
      <w:pPr>
        <w:spacing w:line="360" w:lineRule="auto"/>
        <w:ind w:left="720"/>
        <w:rPr>
          <w:rFonts w:ascii="Times New Roman" w:eastAsia="Times New Roman" w:hAnsi="Times New Roman" w:cs="Times New Roman"/>
          <w:b/>
          <w:bCs/>
          <w:sz w:val="28"/>
          <w:szCs w:val="28"/>
          <w:lang w:val="en-IN"/>
        </w:rPr>
      </w:pPr>
    </w:p>
    <w:p w14:paraId="20D7915A" w14:textId="4A671F33" w:rsidR="00D563E5" w:rsidRDefault="00D563E5" w:rsidP="00D9776A">
      <w:pPr>
        <w:numPr>
          <w:ilvl w:val="0"/>
          <w:numId w:val="8"/>
        </w:numPr>
        <w:tabs>
          <w:tab w:val="clear" w:pos="720"/>
          <w:tab w:val="num" w:pos="1440"/>
        </w:tabs>
        <w:spacing w:line="360" w:lineRule="auto"/>
        <w:ind w:left="1440"/>
        <w:rPr>
          <w:rFonts w:ascii="Times New Roman" w:eastAsia="Times New Roman" w:hAnsi="Times New Roman" w:cs="Times New Roman"/>
          <w:sz w:val="24"/>
          <w:szCs w:val="24"/>
          <w:lang w:val="en-IN"/>
        </w:rPr>
      </w:pPr>
      <w:r w:rsidRPr="00D563E5">
        <w:rPr>
          <w:rFonts w:ascii="Times New Roman" w:eastAsia="Times New Roman" w:hAnsi="Times New Roman" w:cs="Times New Roman"/>
          <w:sz w:val="24"/>
          <w:szCs w:val="24"/>
          <w:lang w:val="en-IN"/>
        </w:rPr>
        <w:t>GUI Initialization:</w:t>
      </w:r>
      <w:r w:rsidR="00D9776A">
        <w:rPr>
          <w:rFonts w:ascii="Times New Roman" w:eastAsia="Times New Roman" w:hAnsi="Times New Roman" w:cs="Times New Roman"/>
          <w:sz w:val="24"/>
          <w:szCs w:val="24"/>
          <w:lang w:val="en-IN"/>
        </w:rPr>
        <w:t xml:space="preserve"> I </w:t>
      </w:r>
      <w:r w:rsidRPr="00D9776A">
        <w:rPr>
          <w:rFonts w:ascii="Times New Roman" w:eastAsia="Times New Roman" w:hAnsi="Times New Roman" w:cs="Times New Roman"/>
          <w:sz w:val="24"/>
          <w:szCs w:val="24"/>
          <w:lang w:val="en-IN"/>
        </w:rPr>
        <w:t xml:space="preserve">Created a </w:t>
      </w:r>
      <w:proofErr w:type="spellStart"/>
      <w:r w:rsidRPr="00D9776A">
        <w:rPr>
          <w:rFonts w:ascii="Times New Roman" w:eastAsia="Times New Roman" w:hAnsi="Times New Roman" w:cs="Times New Roman"/>
          <w:sz w:val="24"/>
          <w:szCs w:val="24"/>
          <w:lang w:val="en-IN"/>
        </w:rPr>
        <w:t>Tkinter</w:t>
      </w:r>
      <w:proofErr w:type="spellEnd"/>
      <w:r w:rsidRPr="00D9776A">
        <w:rPr>
          <w:rFonts w:ascii="Times New Roman" w:eastAsia="Times New Roman" w:hAnsi="Times New Roman" w:cs="Times New Roman"/>
          <w:sz w:val="24"/>
          <w:szCs w:val="24"/>
          <w:lang w:val="en-IN"/>
        </w:rPr>
        <w:t>-based GUI for the face capture application.</w:t>
      </w:r>
      <w:r w:rsidR="00D9776A">
        <w:rPr>
          <w:rFonts w:ascii="Times New Roman" w:eastAsia="Times New Roman" w:hAnsi="Times New Roman" w:cs="Times New Roman"/>
          <w:sz w:val="24"/>
          <w:szCs w:val="24"/>
          <w:lang w:val="en-IN"/>
        </w:rPr>
        <w:t xml:space="preserve"> I created</w:t>
      </w:r>
      <w:r w:rsidRPr="00D9776A">
        <w:rPr>
          <w:rFonts w:ascii="Times New Roman" w:eastAsia="Times New Roman" w:hAnsi="Times New Roman" w:cs="Times New Roman"/>
          <w:sz w:val="24"/>
          <w:szCs w:val="24"/>
          <w:lang w:val="en-IN"/>
        </w:rPr>
        <w:t xml:space="preserve"> a label and entry widget for the user to input their name and a button to initiate </w:t>
      </w:r>
      <w:r w:rsidR="00D9776A">
        <w:rPr>
          <w:rFonts w:ascii="Times New Roman" w:eastAsia="Times New Roman" w:hAnsi="Times New Roman" w:cs="Times New Roman"/>
          <w:sz w:val="24"/>
          <w:szCs w:val="24"/>
          <w:lang w:val="en-IN"/>
        </w:rPr>
        <w:t xml:space="preserve">the </w:t>
      </w:r>
      <w:r w:rsidRPr="00D9776A">
        <w:rPr>
          <w:rFonts w:ascii="Times New Roman" w:eastAsia="Times New Roman" w:hAnsi="Times New Roman" w:cs="Times New Roman"/>
          <w:sz w:val="24"/>
          <w:szCs w:val="24"/>
          <w:lang w:val="en-IN"/>
        </w:rPr>
        <w:t>face capture</w:t>
      </w:r>
      <w:r w:rsidR="00D9776A">
        <w:rPr>
          <w:rFonts w:ascii="Times New Roman" w:eastAsia="Times New Roman" w:hAnsi="Times New Roman" w:cs="Times New Roman"/>
          <w:sz w:val="24"/>
          <w:szCs w:val="24"/>
          <w:lang w:val="en-IN"/>
        </w:rPr>
        <w:t xml:space="preserve"> process</w:t>
      </w:r>
      <w:r w:rsidRPr="00D9776A">
        <w:rPr>
          <w:rFonts w:ascii="Times New Roman" w:eastAsia="Times New Roman" w:hAnsi="Times New Roman" w:cs="Times New Roman"/>
          <w:sz w:val="24"/>
          <w:szCs w:val="24"/>
          <w:lang w:val="en-IN"/>
        </w:rPr>
        <w:t>.</w:t>
      </w:r>
    </w:p>
    <w:p w14:paraId="376F0236" w14:textId="77777777" w:rsidR="00D9776A" w:rsidRPr="00D9776A" w:rsidRDefault="00D9776A" w:rsidP="00D9776A">
      <w:pPr>
        <w:spacing w:line="360" w:lineRule="auto"/>
        <w:ind w:left="1080"/>
        <w:rPr>
          <w:rFonts w:ascii="Times New Roman" w:eastAsia="Times New Roman" w:hAnsi="Times New Roman" w:cs="Times New Roman"/>
          <w:sz w:val="24"/>
          <w:szCs w:val="24"/>
          <w:lang w:val="en-IN"/>
        </w:rPr>
      </w:pPr>
    </w:p>
    <w:p w14:paraId="765AC343" w14:textId="206E47E5" w:rsidR="00D563E5" w:rsidRDefault="00D563E5" w:rsidP="0031041F">
      <w:pPr>
        <w:numPr>
          <w:ilvl w:val="0"/>
          <w:numId w:val="8"/>
        </w:numPr>
        <w:tabs>
          <w:tab w:val="clear" w:pos="720"/>
          <w:tab w:val="num" w:pos="1440"/>
        </w:tabs>
        <w:spacing w:line="360" w:lineRule="auto"/>
        <w:ind w:left="1440"/>
        <w:rPr>
          <w:rFonts w:ascii="Times New Roman" w:eastAsia="Times New Roman" w:hAnsi="Times New Roman" w:cs="Times New Roman"/>
          <w:sz w:val="24"/>
          <w:szCs w:val="24"/>
          <w:lang w:val="en-IN"/>
        </w:rPr>
      </w:pPr>
      <w:r w:rsidRPr="00D563E5">
        <w:rPr>
          <w:rFonts w:ascii="Times New Roman" w:eastAsia="Times New Roman" w:hAnsi="Times New Roman" w:cs="Times New Roman"/>
          <w:sz w:val="24"/>
          <w:szCs w:val="24"/>
          <w:lang w:val="en-IN"/>
        </w:rPr>
        <w:t>Face Capture Integration:</w:t>
      </w:r>
      <w:r w:rsidR="0031041F">
        <w:rPr>
          <w:rFonts w:ascii="Times New Roman" w:eastAsia="Times New Roman" w:hAnsi="Times New Roman" w:cs="Times New Roman"/>
          <w:sz w:val="24"/>
          <w:szCs w:val="24"/>
          <w:lang w:val="en-IN"/>
        </w:rPr>
        <w:t xml:space="preserve"> I also i</w:t>
      </w:r>
      <w:r w:rsidRPr="0031041F">
        <w:rPr>
          <w:rFonts w:ascii="Times New Roman" w:eastAsia="Times New Roman" w:hAnsi="Times New Roman" w:cs="Times New Roman"/>
          <w:sz w:val="24"/>
          <w:szCs w:val="24"/>
          <w:lang w:val="en-IN"/>
        </w:rPr>
        <w:t xml:space="preserve">ntegrated the face capture logic with the </w:t>
      </w:r>
      <w:proofErr w:type="spellStart"/>
      <w:r w:rsidRPr="0031041F">
        <w:rPr>
          <w:rFonts w:ascii="Times New Roman" w:eastAsia="Times New Roman" w:hAnsi="Times New Roman" w:cs="Times New Roman"/>
          <w:sz w:val="24"/>
          <w:szCs w:val="24"/>
          <w:lang w:val="en-IN"/>
        </w:rPr>
        <w:t>Tkinter</w:t>
      </w:r>
      <w:proofErr w:type="spellEnd"/>
      <w:r w:rsidRPr="0031041F">
        <w:rPr>
          <w:rFonts w:ascii="Times New Roman" w:eastAsia="Times New Roman" w:hAnsi="Times New Roman" w:cs="Times New Roman"/>
          <w:sz w:val="24"/>
          <w:szCs w:val="24"/>
          <w:lang w:val="en-IN"/>
        </w:rPr>
        <w:t xml:space="preserve"> GUI, enabling users to add their faces to the recognition database.</w:t>
      </w:r>
    </w:p>
    <w:p w14:paraId="5320BEC5" w14:textId="77777777" w:rsidR="0031041F" w:rsidRPr="0031041F" w:rsidRDefault="0031041F" w:rsidP="0031041F">
      <w:pPr>
        <w:spacing w:line="360" w:lineRule="auto"/>
        <w:rPr>
          <w:rFonts w:ascii="Times New Roman" w:eastAsia="Times New Roman" w:hAnsi="Times New Roman" w:cs="Times New Roman"/>
          <w:sz w:val="24"/>
          <w:szCs w:val="24"/>
          <w:lang w:val="en-IN"/>
        </w:rPr>
      </w:pPr>
    </w:p>
    <w:p w14:paraId="5E68B087" w14:textId="5B9F6CEE" w:rsidR="00D563E5" w:rsidRPr="0031041F" w:rsidRDefault="00D563E5" w:rsidP="0031041F">
      <w:pPr>
        <w:numPr>
          <w:ilvl w:val="0"/>
          <w:numId w:val="8"/>
        </w:numPr>
        <w:tabs>
          <w:tab w:val="clear" w:pos="720"/>
          <w:tab w:val="num" w:pos="1440"/>
        </w:tabs>
        <w:spacing w:line="360" w:lineRule="auto"/>
        <w:ind w:left="1440"/>
        <w:rPr>
          <w:rFonts w:ascii="Times New Roman" w:eastAsia="Times New Roman" w:hAnsi="Times New Roman" w:cs="Times New Roman"/>
          <w:sz w:val="24"/>
          <w:szCs w:val="24"/>
          <w:lang w:val="en-IN"/>
        </w:rPr>
      </w:pPr>
      <w:r w:rsidRPr="00D563E5">
        <w:rPr>
          <w:rFonts w:ascii="Times New Roman" w:eastAsia="Times New Roman" w:hAnsi="Times New Roman" w:cs="Times New Roman"/>
          <w:sz w:val="24"/>
          <w:szCs w:val="24"/>
          <w:lang w:val="en-IN"/>
        </w:rPr>
        <w:t>User Interaction:</w:t>
      </w:r>
      <w:r w:rsidR="0031041F">
        <w:rPr>
          <w:rFonts w:ascii="Times New Roman" w:eastAsia="Times New Roman" w:hAnsi="Times New Roman" w:cs="Times New Roman"/>
          <w:sz w:val="24"/>
          <w:szCs w:val="24"/>
          <w:lang w:val="en-IN"/>
        </w:rPr>
        <w:t xml:space="preserve"> I f</w:t>
      </w:r>
      <w:r w:rsidRPr="0031041F">
        <w:rPr>
          <w:rFonts w:ascii="Times New Roman" w:eastAsia="Times New Roman" w:hAnsi="Times New Roman" w:cs="Times New Roman"/>
          <w:sz w:val="24"/>
          <w:szCs w:val="24"/>
          <w:lang w:val="en-IN"/>
        </w:rPr>
        <w:t xml:space="preserve">acilitated user interaction by displaying a user-friendly interface for capturing </w:t>
      </w:r>
      <w:r w:rsidR="0031041F">
        <w:rPr>
          <w:rFonts w:ascii="Times New Roman" w:eastAsia="Times New Roman" w:hAnsi="Times New Roman" w:cs="Times New Roman"/>
          <w:sz w:val="24"/>
          <w:szCs w:val="24"/>
          <w:lang w:val="en-IN"/>
        </w:rPr>
        <w:t xml:space="preserve">the </w:t>
      </w:r>
      <w:r w:rsidRPr="0031041F">
        <w:rPr>
          <w:rFonts w:ascii="Times New Roman" w:eastAsia="Times New Roman" w:hAnsi="Times New Roman" w:cs="Times New Roman"/>
          <w:sz w:val="24"/>
          <w:szCs w:val="24"/>
          <w:lang w:val="en-IN"/>
        </w:rPr>
        <w:t>faces.</w:t>
      </w:r>
      <w:r w:rsidR="0031041F">
        <w:rPr>
          <w:rFonts w:ascii="Times New Roman" w:eastAsia="Times New Roman" w:hAnsi="Times New Roman" w:cs="Times New Roman"/>
          <w:sz w:val="24"/>
          <w:szCs w:val="24"/>
          <w:lang w:val="en-IN"/>
        </w:rPr>
        <w:t xml:space="preserve"> Also c</w:t>
      </w:r>
      <w:r w:rsidRPr="0031041F">
        <w:rPr>
          <w:rFonts w:ascii="Times New Roman" w:eastAsia="Times New Roman" w:hAnsi="Times New Roman" w:cs="Times New Roman"/>
          <w:sz w:val="24"/>
          <w:szCs w:val="24"/>
          <w:lang w:val="en-IN"/>
        </w:rPr>
        <w:t xml:space="preserve">ontrolled the window closing event to ensure </w:t>
      </w:r>
      <w:r w:rsidR="0031041F">
        <w:rPr>
          <w:rFonts w:ascii="Times New Roman" w:eastAsia="Times New Roman" w:hAnsi="Times New Roman" w:cs="Times New Roman"/>
          <w:sz w:val="24"/>
          <w:szCs w:val="24"/>
          <w:lang w:val="en-IN"/>
        </w:rPr>
        <w:t>there’s only one window open at a time and no other window opens until the previous is closed first.</w:t>
      </w:r>
    </w:p>
    <w:p w14:paraId="212747DE" w14:textId="47637875" w:rsidR="00D563E5" w:rsidRPr="0031041F" w:rsidRDefault="00D563E5" w:rsidP="0031041F">
      <w:pPr>
        <w:numPr>
          <w:ilvl w:val="0"/>
          <w:numId w:val="8"/>
        </w:numPr>
        <w:tabs>
          <w:tab w:val="clear" w:pos="720"/>
          <w:tab w:val="num" w:pos="1440"/>
        </w:tabs>
        <w:spacing w:line="360" w:lineRule="auto"/>
        <w:ind w:left="1440"/>
        <w:rPr>
          <w:rFonts w:ascii="Times New Roman" w:eastAsia="Times New Roman" w:hAnsi="Times New Roman" w:cs="Times New Roman"/>
          <w:sz w:val="24"/>
          <w:szCs w:val="24"/>
          <w:lang w:val="en-IN"/>
        </w:rPr>
      </w:pPr>
      <w:r w:rsidRPr="00D563E5">
        <w:rPr>
          <w:rFonts w:ascii="Times New Roman" w:eastAsia="Times New Roman" w:hAnsi="Times New Roman" w:cs="Times New Roman"/>
          <w:sz w:val="24"/>
          <w:szCs w:val="24"/>
          <w:lang w:val="en-IN"/>
        </w:rPr>
        <w:lastRenderedPageBreak/>
        <w:t>Code Structure:</w:t>
      </w:r>
      <w:r w:rsidR="0031041F">
        <w:rPr>
          <w:rFonts w:ascii="Times New Roman" w:eastAsia="Times New Roman" w:hAnsi="Times New Roman" w:cs="Times New Roman"/>
          <w:sz w:val="24"/>
          <w:szCs w:val="24"/>
          <w:lang w:val="en-IN"/>
        </w:rPr>
        <w:t xml:space="preserve"> I e</w:t>
      </w:r>
      <w:r w:rsidRPr="0031041F">
        <w:rPr>
          <w:rFonts w:ascii="Times New Roman" w:eastAsia="Times New Roman" w:hAnsi="Times New Roman" w:cs="Times New Roman"/>
          <w:sz w:val="24"/>
          <w:szCs w:val="24"/>
          <w:lang w:val="en-IN"/>
        </w:rPr>
        <w:t xml:space="preserve">nsured </w:t>
      </w:r>
      <w:r w:rsidR="0031041F">
        <w:rPr>
          <w:rFonts w:ascii="Times New Roman" w:eastAsia="Times New Roman" w:hAnsi="Times New Roman" w:cs="Times New Roman"/>
          <w:sz w:val="24"/>
          <w:szCs w:val="24"/>
          <w:lang w:val="en-IN"/>
        </w:rPr>
        <w:t>that th</w:t>
      </w:r>
      <w:r w:rsidRPr="0031041F">
        <w:rPr>
          <w:rFonts w:ascii="Times New Roman" w:eastAsia="Times New Roman" w:hAnsi="Times New Roman" w:cs="Times New Roman"/>
          <w:sz w:val="24"/>
          <w:szCs w:val="24"/>
          <w:lang w:val="en-IN"/>
        </w:rPr>
        <w:t>e GUI and face capture logic</w:t>
      </w:r>
      <w:r w:rsidR="0031041F">
        <w:rPr>
          <w:rFonts w:ascii="Times New Roman" w:eastAsia="Times New Roman" w:hAnsi="Times New Roman" w:cs="Times New Roman"/>
          <w:sz w:val="24"/>
          <w:szCs w:val="24"/>
          <w:lang w:val="en-IN"/>
        </w:rPr>
        <w:t xml:space="preserve"> have been properly separated so that it’s easier for developers to </w:t>
      </w:r>
      <w:proofErr w:type="gramStart"/>
      <w:r w:rsidR="0031041F">
        <w:rPr>
          <w:rFonts w:ascii="Times New Roman" w:eastAsia="Times New Roman" w:hAnsi="Times New Roman" w:cs="Times New Roman"/>
          <w:sz w:val="24"/>
          <w:szCs w:val="24"/>
          <w:lang w:val="en-IN"/>
        </w:rPr>
        <w:t>look into</w:t>
      </w:r>
      <w:proofErr w:type="gramEnd"/>
      <w:r w:rsidR="0031041F">
        <w:rPr>
          <w:rFonts w:ascii="Times New Roman" w:eastAsia="Times New Roman" w:hAnsi="Times New Roman" w:cs="Times New Roman"/>
          <w:sz w:val="24"/>
          <w:szCs w:val="24"/>
          <w:lang w:val="en-IN"/>
        </w:rPr>
        <w:t xml:space="preserve"> the code</w:t>
      </w:r>
      <w:r w:rsidRPr="0031041F">
        <w:rPr>
          <w:rFonts w:ascii="Times New Roman" w:eastAsia="Times New Roman" w:hAnsi="Times New Roman" w:cs="Times New Roman"/>
          <w:sz w:val="24"/>
          <w:szCs w:val="24"/>
          <w:lang w:val="en-IN"/>
        </w:rPr>
        <w:t>.</w:t>
      </w:r>
      <w:r w:rsidR="0031041F">
        <w:rPr>
          <w:rFonts w:ascii="Times New Roman" w:eastAsia="Times New Roman" w:hAnsi="Times New Roman" w:cs="Times New Roman"/>
          <w:sz w:val="24"/>
          <w:szCs w:val="24"/>
          <w:lang w:val="en-IN"/>
        </w:rPr>
        <w:t xml:space="preserve"> I also r</w:t>
      </w:r>
      <w:r w:rsidRPr="0031041F">
        <w:rPr>
          <w:rFonts w:ascii="Times New Roman" w:eastAsia="Times New Roman" w:hAnsi="Times New Roman" w:cs="Times New Roman"/>
          <w:sz w:val="24"/>
          <w:szCs w:val="24"/>
          <w:lang w:val="en-IN"/>
        </w:rPr>
        <w:t>educed code duplication by encapsulating common functionalities in helper functions</w:t>
      </w:r>
      <w:r w:rsidR="0031041F">
        <w:rPr>
          <w:rFonts w:ascii="Times New Roman" w:eastAsia="Times New Roman" w:hAnsi="Times New Roman" w:cs="Times New Roman"/>
          <w:sz w:val="24"/>
          <w:szCs w:val="24"/>
          <w:lang w:val="en-IN"/>
        </w:rPr>
        <w:t xml:space="preserve"> again increasing the code readability</w:t>
      </w:r>
      <w:r w:rsidRPr="0031041F">
        <w:rPr>
          <w:rFonts w:ascii="Times New Roman" w:eastAsia="Times New Roman" w:hAnsi="Times New Roman" w:cs="Times New Roman"/>
          <w:sz w:val="24"/>
          <w:szCs w:val="24"/>
          <w:lang w:val="en-IN"/>
        </w:rPr>
        <w:t>.</w:t>
      </w:r>
    </w:p>
    <w:p w14:paraId="16488473" w14:textId="0B6682F1" w:rsidR="00D563E5" w:rsidRDefault="00D563E5" w:rsidP="00E007CB">
      <w:pPr>
        <w:spacing w:line="360" w:lineRule="auto"/>
        <w:ind w:left="720"/>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76BA1515" w14:textId="294BB3E1" w:rsidR="004857BA" w:rsidRDefault="004857BA" w:rsidP="00E007CB">
      <w:pPr>
        <w:ind w:left="720"/>
        <w:rPr>
          <w:rFonts w:ascii="Times New Roman" w:eastAsia="Times New Roman" w:hAnsi="Times New Roman" w:cs="Times New Roman"/>
          <w:b/>
          <w:sz w:val="32"/>
          <w:szCs w:val="32"/>
        </w:rPr>
      </w:pPr>
    </w:p>
    <w:p w14:paraId="1840B5E6" w14:textId="323F33BF" w:rsidR="00D8240A" w:rsidRDefault="00000000" w:rsidP="00E007CB">
      <w:pPr>
        <w:spacing w:line="360" w:lineRule="auto"/>
        <w:ind w:left="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4</w:t>
      </w:r>
    </w:p>
    <w:p w14:paraId="2F7CF528" w14:textId="5754DB0E" w:rsidR="00C47925" w:rsidRPr="00FE68A4" w:rsidRDefault="00000000" w:rsidP="00FE68A4">
      <w:pPr>
        <w:spacing w:line="360" w:lineRule="auto"/>
        <w:ind w:lef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123780BB" w14:textId="3C0CEFB6" w:rsidR="00C47925" w:rsidRDefault="00C47925" w:rsidP="00FE68A4">
      <w:pPr>
        <w:spacing w:line="360" w:lineRule="auto"/>
        <w:ind w:left="720"/>
        <w:jc w:val="both"/>
        <w:rPr>
          <w:rFonts w:ascii="Times New Roman" w:eastAsia="Times New Roman" w:hAnsi="Times New Roman" w:cs="Times New Roman"/>
          <w:b/>
          <w:bCs/>
          <w:sz w:val="28"/>
          <w:szCs w:val="28"/>
          <w:lang w:val="en-IN"/>
        </w:rPr>
      </w:pPr>
      <w:r w:rsidRPr="00C47925">
        <w:rPr>
          <w:rFonts w:ascii="Times New Roman" w:eastAsia="Times New Roman" w:hAnsi="Times New Roman" w:cs="Times New Roman"/>
          <w:b/>
          <w:bCs/>
          <w:sz w:val="28"/>
          <w:szCs w:val="28"/>
          <w:lang w:val="en-IN"/>
        </w:rPr>
        <w:t>4.1. Face Recognition and Attendance Marking System:</w:t>
      </w:r>
    </w:p>
    <w:p w14:paraId="5068F142" w14:textId="4DDB8441" w:rsidR="00C47925" w:rsidRPr="006C5B59" w:rsidRDefault="00C47925" w:rsidP="00E007CB">
      <w:pPr>
        <w:spacing w:line="360" w:lineRule="auto"/>
        <w:ind w:left="720"/>
        <w:jc w:val="both"/>
        <w:rPr>
          <w:rFonts w:ascii="Times New Roman" w:eastAsia="Times New Roman" w:hAnsi="Times New Roman" w:cs="Times New Roman"/>
          <w:b/>
          <w:bCs/>
          <w:sz w:val="24"/>
          <w:szCs w:val="24"/>
          <w:lang w:val="en-IN"/>
        </w:rPr>
      </w:pPr>
      <w:r w:rsidRPr="006C5B59">
        <w:rPr>
          <w:rFonts w:ascii="Times New Roman" w:eastAsia="Times New Roman" w:hAnsi="Times New Roman" w:cs="Times New Roman"/>
          <w:b/>
          <w:bCs/>
          <w:sz w:val="24"/>
          <w:szCs w:val="24"/>
          <w:lang w:val="en-IN"/>
        </w:rPr>
        <w:t>4.1.1 System Performance:</w:t>
      </w:r>
    </w:p>
    <w:p w14:paraId="4B23A64F" w14:textId="558DCD61" w:rsidR="00C47925" w:rsidRPr="00FE68A4" w:rsidRDefault="00C47925" w:rsidP="00FE68A4">
      <w:pPr>
        <w:spacing w:line="360" w:lineRule="auto"/>
        <w:ind w:left="720"/>
        <w:jc w:val="both"/>
        <w:rPr>
          <w:rFonts w:ascii="Times New Roman" w:eastAsia="Times New Roman" w:hAnsi="Times New Roman" w:cs="Times New Roman"/>
          <w:sz w:val="24"/>
          <w:szCs w:val="24"/>
          <w:lang w:val="en-IN"/>
        </w:rPr>
      </w:pPr>
      <w:r w:rsidRPr="00C47925">
        <w:rPr>
          <w:rFonts w:ascii="Times New Roman" w:eastAsia="Times New Roman" w:hAnsi="Times New Roman" w:cs="Times New Roman"/>
          <w:sz w:val="24"/>
          <w:szCs w:val="24"/>
          <w:lang w:val="en-IN"/>
        </w:rPr>
        <w:t xml:space="preserve">The face recognition and attendance marking system demonstrated robust performance during testing. </w:t>
      </w:r>
      <w:proofErr w:type="gramStart"/>
      <w:r w:rsidRPr="00C47925">
        <w:rPr>
          <w:rFonts w:ascii="Times New Roman" w:eastAsia="Times New Roman" w:hAnsi="Times New Roman" w:cs="Times New Roman"/>
          <w:sz w:val="24"/>
          <w:szCs w:val="24"/>
          <w:lang w:val="en-IN"/>
        </w:rPr>
        <w:t>The face recognition model,</w:t>
      </w:r>
      <w:proofErr w:type="gramEnd"/>
      <w:r w:rsidRPr="00C47925">
        <w:rPr>
          <w:rFonts w:ascii="Times New Roman" w:eastAsia="Times New Roman" w:hAnsi="Times New Roman" w:cs="Times New Roman"/>
          <w:sz w:val="24"/>
          <w:szCs w:val="24"/>
          <w:lang w:val="en-IN"/>
        </w:rPr>
        <w:t xml:space="preserve"> implemented using the </w:t>
      </w:r>
      <w:proofErr w:type="spellStart"/>
      <w:r w:rsidRPr="00C47925">
        <w:rPr>
          <w:rFonts w:ascii="Times New Roman" w:eastAsia="Times New Roman" w:hAnsi="Times New Roman" w:cs="Times New Roman"/>
          <w:b/>
          <w:bCs/>
          <w:sz w:val="24"/>
          <w:szCs w:val="24"/>
          <w:lang w:val="en-IN"/>
        </w:rPr>
        <w:t>face_recognition</w:t>
      </w:r>
      <w:proofErr w:type="spellEnd"/>
      <w:r w:rsidRPr="00C47925">
        <w:rPr>
          <w:rFonts w:ascii="Times New Roman" w:eastAsia="Times New Roman" w:hAnsi="Times New Roman" w:cs="Times New Roman"/>
          <w:sz w:val="24"/>
          <w:szCs w:val="24"/>
          <w:lang w:val="en-IN"/>
        </w:rPr>
        <w:t xml:space="preserve"> library, successfully recognized faces in real-time video feeds. The system achieved an accuracy rate of approximately 95%, effectively marking attendance for recognized individuals.</w:t>
      </w:r>
    </w:p>
    <w:p w14:paraId="406427DA" w14:textId="210FDE90" w:rsidR="00C47925" w:rsidRPr="006C5B59" w:rsidRDefault="00C47925" w:rsidP="00E007CB">
      <w:pPr>
        <w:spacing w:line="360" w:lineRule="auto"/>
        <w:ind w:left="720"/>
        <w:jc w:val="both"/>
        <w:rPr>
          <w:rFonts w:ascii="Times New Roman" w:eastAsia="Times New Roman" w:hAnsi="Times New Roman" w:cs="Times New Roman"/>
          <w:b/>
          <w:bCs/>
          <w:sz w:val="24"/>
          <w:szCs w:val="24"/>
          <w:lang w:val="en-IN"/>
        </w:rPr>
      </w:pPr>
      <w:r w:rsidRPr="006C5B59">
        <w:rPr>
          <w:rFonts w:ascii="Times New Roman" w:eastAsia="Times New Roman" w:hAnsi="Times New Roman" w:cs="Times New Roman"/>
          <w:b/>
          <w:bCs/>
          <w:sz w:val="24"/>
          <w:szCs w:val="24"/>
          <w:lang w:val="en-IN"/>
        </w:rPr>
        <w:t>4.1.2 Attendance Logging:</w:t>
      </w:r>
    </w:p>
    <w:p w14:paraId="5D59BAD3" w14:textId="3A53C6C5" w:rsidR="00C47925" w:rsidRPr="00C47925" w:rsidRDefault="00C47925" w:rsidP="00E007CB">
      <w:pPr>
        <w:spacing w:line="360" w:lineRule="auto"/>
        <w:ind w:left="720"/>
        <w:jc w:val="both"/>
        <w:rPr>
          <w:rFonts w:ascii="Times New Roman" w:eastAsia="Times New Roman" w:hAnsi="Times New Roman" w:cs="Times New Roman"/>
          <w:sz w:val="24"/>
          <w:szCs w:val="24"/>
          <w:lang w:val="en-IN"/>
        </w:rPr>
      </w:pPr>
      <w:r w:rsidRPr="00C47925">
        <w:rPr>
          <w:rFonts w:ascii="Times New Roman" w:eastAsia="Times New Roman" w:hAnsi="Times New Roman" w:cs="Times New Roman"/>
          <w:sz w:val="24"/>
          <w:szCs w:val="24"/>
          <w:lang w:val="en-IN"/>
        </w:rPr>
        <w:t>Attendance records were consistently and accurately logged in CSV files. The system prevented duplicate entries by checking existing records, enhancing the reliability of attendance data. The logging mechanism included timestamps, allowing for precise tracking of attendance events.</w:t>
      </w:r>
      <w:r w:rsidR="00FE68A4">
        <w:rPr>
          <w:rFonts w:ascii="Times New Roman" w:eastAsia="Times New Roman" w:hAnsi="Times New Roman" w:cs="Times New Roman"/>
          <w:sz w:val="24"/>
          <w:szCs w:val="24"/>
          <w:lang w:val="en-IN"/>
        </w:rPr>
        <w:t xml:space="preserve"> The attendance video feedback is show below in the fig 4.1.</w:t>
      </w:r>
      <w:r w:rsidR="008C7BED">
        <w:rPr>
          <w:rFonts w:ascii="Times New Roman" w:eastAsia="Times New Roman" w:hAnsi="Times New Roman" w:cs="Times New Roman"/>
          <w:sz w:val="24"/>
          <w:szCs w:val="24"/>
          <w:lang w:val="en-IN"/>
        </w:rPr>
        <w:t xml:space="preserve"> and fig 4.2 shows the saving of this attendance in a csv or excel file.</w:t>
      </w:r>
    </w:p>
    <w:p w14:paraId="4723CD0C" w14:textId="5E5B66FB" w:rsidR="00C47925" w:rsidRDefault="008C7BED" w:rsidP="00E007CB">
      <w:pPr>
        <w:spacing w:line="360" w:lineRule="auto"/>
        <w:ind w:left="720"/>
        <w:jc w:val="both"/>
        <w:rPr>
          <w:rFonts w:ascii="Times New Roman" w:eastAsia="Times New Roman" w:hAnsi="Times New Roman" w:cs="Times New Roman"/>
          <w:b/>
          <w:bCs/>
          <w:sz w:val="28"/>
          <w:szCs w:val="28"/>
          <w:lang w:val="en-IN"/>
        </w:rPr>
      </w:pPr>
      <w:r w:rsidRPr="008C7BED">
        <w:rPr>
          <w:rFonts w:ascii="Times New Roman" w:eastAsia="Times New Roman" w:hAnsi="Times New Roman" w:cs="Times New Roman"/>
          <w:b/>
          <w:bCs/>
          <w:noProof/>
          <w:sz w:val="28"/>
          <w:szCs w:val="28"/>
          <w:lang w:val="en-IN"/>
        </w:rPr>
        <w:drawing>
          <wp:anchor distT="0" distB="0" distL="114300" distR="114300" simplePos="0" relativeHeight="251666432" behindDoc="1" locked="0" layoutInCell="1" allowOverlap="1" wp14:anchorId="51C479C2" wp14:editId="796CA454">
            <wp:simplePos x="0" y="0"/>
            <wp:positionH relativeFrom="column">
              <wp:posOffset>3269673</wp:posOffset>
            </wp:positionH>
            <wp:positionV relativeFrom="page">
              <wp:posOffset>5347681</wp:posOffset>
            </wp:positionV>
            <wp:extent cx="2286000" cy="1463040"/>
            <wp:effectExtent l="0" t="0" r="0" b="3810"/>
            <wp:wrapNone/>
            <wp:docPr id="29426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63384" name=""/>
                    <pic:cNvPicPr/>
                  </pic:nvPicPr>
                  <pic:blipFill>
                    <a:blip r:embed="rId12">
                      <a:extLst>
                        <a:ext uri="{28A0092B-C50C-407E-A947-70E740481C1C}">
                          <a14:useLocalDpi xmlns:a14="http://schemas.microsoft.com/office/drawing/2010/main" val="0"/>
                        </a:ext>
                      </a:extLst>
                    </a:blip>
                    <a:stretch>
                      <a:fillRect/>
                    </a:stretch>
                  </pic:blipFill>
                  <pic:spPr>
                    <a:xfrm>
                      <a:off x="0" y="0"/>
                      <a:ext cx="2286000" cy="1463040"/>
                    </a:xfrm>
                    <a:prstGeom prst="rect">
                      <a:avLst/>
                    </a:prstGeom>
                  </pic:spPr>
                </pic:pic>
              </a:graphicData>
            </a:graphic>
          </wp:anchor>
        </w:drawing>
      </w:r>
      <w:r w:rsidRPr="00FE68A4">
        <w:rPr>
          <w:rFonts w:ascii="Times New Roman" w:eastAsia="Times New Roman" w:hAnsi="Times New Roman" w:cs="Times New Roman"/>
          <w:b/>
          <w:bCs/>
          <w:noProof/>
          <w:sz w:val="28"/>
          <w:szCs w:val="28"/>
          <w:lang w:val="en-IN"/>
        </w:rPr>
        <w:drawing>
          <wp:anchor distT="0" distB="0" distL="114300" distR="114300" simplePos="0" relativeHeight="251661312" behindDoc="1" locked="0" layoutInCell="1" allowOverlap="1" wp14:anchorId="6EA0A85D" wp14:editId="6A2BDB8C">
            <wp:simplePos x="0" y="0"/>
            <wp:positionH relativeFrom="margin">
              <wp:posOffset>844666</wp:posOffset>
            </wp:positionH>
            <wp:positionV relativeFrom="page">
              <wp:posOffset>5319741</wp:posOffset>
            </wp:positionV>
            <wp:extent cx="1918854" cy="1531299"/>
            <wp:effectExtent l="0" t="0" r="5715" b="0"/>
            <wp:wrapNone/>
            <wp:docPr id="208806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6949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8854" cy="1531299"/>
                    </a:xfrm>
                    <a:prstGeom prst="rect">
                      <a:avLst/>
                    </a:prstGeom>
                  </pic:spPr>
                </pic:pic>
              </a:graphicData>
            </a:graphic>
            <wp14:sizeRelH relativeFrom="margin">
              <wp14:pctWidth>0</wp14:pctWidth>
            </wp14:sizeRelH>
            <wp14:sizeRelV relativeFrom="margin">
              <wp14:pctHeight>0</wp14:pctHeight>
            </wp14:sizeRelV>
          </wp:anchor>
        </w:drawing>
      </w:r>
    </w:p>
    <w:p w14:paraId="5EDF4369" w14:textId="4BE41B0F" w:rsidR="00FE68A4" w:rsidRDefault="00FE68A4" w:rsidP="00E007CB">
      <w:pPr>
        <w:spacing w:line="360" w:lineRule="auto"/>
        <w:ind w:left="720"/>
        <w:jc w:val="both"/>
        <w:rPr>
          <w:rFonts w:ascii="Times New Roman" w:eastAsia="Times New Roman" w:hAnsi="Times New Roman" w:cs="Times New Roman"/>
          <w:b/>
          <w:bCs/>
          <w:sz w:val="28"/>
          <w:szCs w:val="28"/>
          <w:lang w:val="en-IN"/>
        </w:rPr>
      </w:pPr>
    </w:p>
    <w:p w14:paraId="05C7FF6F" w14:textId="631CAE66" w:rsidR="00FE68A4" w:rsidRDefault="00FE68A4" w:rsidP="00E007CB">
      <w:pPr>
        <w:spacing w:line="360" w:lineRule="auto"/>
        <w:ind w:left="720"/>
        <w:jc w:val="both"/>
        <w:rPr>
          <w:rFonts w:ascii="Times New Roman" w:eastAsia="Times New Roman" w:hAnsi="Times New Roman" w:cs="Times New Roman"/>
          <w:b/>
          <w:bCs/>
          <w:sz w:val="28"/>
          <w:szCs w:val="28"/>
          <w:lang w:val="en-IN"/>
        </w:rPr>
      </w:pPr>
    </w:p>
    <w:p w14:paraId="3F9C5A96" w14:textId="77777777" w:rsidR="00FE68A4" w:rsidRDefault="00FE68A4" w:rsidP="00E007CB">
      <w:pPr>
        <w:spacing w:line="360" w:lineRule="auto"/>
        <w:ind w:left="720"/>
        <w:jc w:val="both"/>
        <w:rPr>
          <w:rFonts w:ascii="Times New Roman" w:eastAsia="Times New Roman" w:hAnsi="Times New Roman" w:cs="Times New Roman"/>
          <w:b/>
          <w:bCs/>
          <w:sz w:val="28"/>
          <w:szCs w:val="28"/>
          <w:lang w:val="en-IN"/>
        </w:rPr>
      </w:pPr>
    </w:p>
    <w:p w14:paraId="3D480948" w14:textId="77777777" w:rsidR="00FE68A4" w:rsidRDefault="00FE68A4" w:rsidP="00E007CB">
      <w:pPr>
        <w:spacing w:line="360" w:lineRule="auto"/>
        <w:ind w:left="720"/>
        <w:jc w:val="both"/>
        <w:rPr>
          <w:rFonts w:ascii="Times New Roman" w:eastAsia="Times New Roman" w:hAnsi="Times New Roman" w:cs="Times New Roman"/>
          <w:b/>
          <w:bCs/>
          <w:sz w:val="28"/>
          <w:szCs w:val="28"/>
          <w:lang w:val="en-IN"/>
        </w:rPr>
      </w:pPr>
    </w:p>
    <w:p w14:paraId="78185157" w14:textId="34B0D5DD" w:rsidR="00FE68A4" w:rsidRPr="00FE68A4" w:rsidRDefault="00FE68A4" w:rsidP="00E007CB">
      <w:pPr>
        <w:spacing w:line="360" w:lineRule="auto"/>
        <w:ind w:left="720"/>
        <w:jc w:val="both"/>
        <w:rPr>
          <w:rFonts w:ascii="Times New Roman" w:eastAsia="Times New Roman" w:hAnsi="Times New Roman" w:cs="Times New Roman"/>
          <w:sz w:val="20"/>
          <w:szCs w:val="20"/>
          <w:lang w:val="en-IN"/>
        </w:rPr>
      </w:pPr>
      <w:r>
        <w:rPr>
          <w:rFonts w:ascii="Times New Roman" w:eastAsia="Times New Roman" w:hAnsi="Times New Roman" w:cs="Times New Roman"/>
          <w:b/>
          <w:bCs/>
          <w:sz w:val="28"/>
          <w:szCs w:val="28"/>
          <w:lang w:val="en-IN"/>
        </w:rPr>
        <w:tab/>
      </w:r>
      <w:r w:rsidR="008C7BED">
        <w:rPr>
          <w:rFonts w:ascii="Times New Roman" w:eastAsia="Times New Roman" w:hAnsi="Times New Roman" w:cs="Times New Roman"/>
          <w:b/>
          <w:bCs/>
          <w:sz w:val="28"/>
          <w:szCs w:val="28"/>
          <w:lang w:val="en-IN"/>
        </w:rPr>
        <w:t xml:space="preserve">   </w:t>
      </w:r>
      <w:r>
        <w:rPr>
          <w:rFonts w:ascii="Times New Roman" w:eastAsia="Times New Roman" w:hAnsi="Times New Roman" w:cs="Times New Roman"/>
          <w:sz w:val="20"/>
          <w:szCs w:val="20"/>
          <w:lang w:val="en-IN"/>
        </w:rPr>
        <w:t>Fig 4.1</w:t>
      </w:r>
      <w:r w:rsidR="008C7BED">
        <w:rPr>
          <w:rFonts w:ascii="Times New Roman" w:eastAsia="Times New Roman" w:hAnsi="Times New Roman" w:cs="Times New Roman"/>
          <w:sz w:val="20"/>
          <w:szCs w:val="20"/>
          <w:lang w:val="en-IN"/>
        </w:rPr>
        <w:t xml:space="preserve"> Marking Attendance</w:t>
      </w:r>
      <w:r w:rsidR="008C7BED">
        <w:rPr>
          <w:rFonts w:ascii="Times New Roman" w:eastAsia="Times New Roman" w:hAnsi="Times New Roman" w:cs="Times New Roman"/>
          <w:sz w:val="20"/>
          <w:szCs w:val="20"/>
          <w:lang w:val="en-IN"/>
        </w:rPr>
        <w:tab/>
      </w:r>
      <w:r w:rsidR="008C7BED">
        <w:rPr>
          <w:rFonts w:ascii="Times New Roman" w:eastAsia="Times New Roman" w:hAnsi="Times New Roman" w:cs="Times New Roman"/>
          <w:sz w:val="20"/>
          <w:szCs w:val="20"/>
          <w:lang w:val="en-IN"/>
        </w:rPr>
        <w:tab/>
      </w:r>
      <w:r w:rsidR="008C7BED">
        <w:rPr>
          <w:rFonts w:ascii="Times New Roman" w:eastAsia="Times New Roman" w:hAnsi="Times New Roman" w:cs="Times New Roman"/>
          <w:sz w:val="20"/>
          <w:szCs w:val="20"/>
          <w:lang w:val="en-IN"/>
        </w:rPr>
        <w:tab/>
        <w:t xml:space="preserve">   fig 4.2 attendance in csv file</w:t>
      </w:r>
    </w:p>
    <w:p w14:paraId="588578F0" w14:textId="6C8F6E77" w:rsidR="00C47925" w:rsidRDefault="00C47925" w:rsidP="00FE68A4">
      <w:pPr>
        <w:spacing w:line="360" w:lineRule="auto"/>
        <w:ind w:left="720"/>
        <w:jc w:val="both"/>
        <w:rPr>
          <w:rFonts w:ascii="Times New Roman" w:eastAsia="Times New Roman" w:hAnsi="Times New Roman" w:cs="Times New Roman"/>
          <w:b/>
          <w:bCs/>
          <w:sz w:val="28"/>
          <w:szCs w:val="28"/>
          <w:lang w:val="en-IN"/>
        </w:rPr>
      </w:pPr>
      <w:r w:rsidRPr="00C47925">
        <w:rPr>
          <w:rFonts w:ascii="Times New Roman" w:eastAsia="Times New Roman" w:hAnsi="Times New Roman" w:cs="Times New Roman"/>
          <w:b/>
          <w:bCs/>
          <w:sz w:val="28"/>
          <w:szCs w:val="28"/>
          <w:lang w:val="en-IN"/>
        </w:rPr>
        <w:t>4.2. Face Capture Application:</w:t>
      </w:r>
    </w:p>
    <w:p w14:paraId="6388F932" w14:textId="437E1F59" w:rsidR="00C47925" w:rsidRPr="006C5B59" w:rsidRDefault="00C47925" w:rsidP="00E007CB">
      <w:pPr>
        <w:spacing w:line="360" w:lineRule="auto"/>
        <w:ind w:left="720"/>
        <w:jc w:val="both"/>
        <w:rPr>
          <w:rFonts w:ascii="Times New Roman" w:eastAsia="Times New Roman" w:hAnsi="Times New Roman" w:cs="Times New Roman"/>
          <w:b/>
          <w:bCs/>
          <w:sz w:val="24"/>
          <w:szCs w:val="24"/>
          <w:lang w:val="en-IN"/>
        </w:rPr>
      </w:pPr>
      <w:r w:rsidRPr="006C5B59">
        <w:rPr>
          <w:rFonts w:ascii="Times New Roman" w:eastAsia="Times New Roman" w:hAnsi="Times New Roman" w:cs="Times New Roman"/>
          <w:b/>
          <w:bCs/>
          <w:sz w:val="24"/>
          <w:szCs w:val="24"/>
          <w:lang w:val="en-IN"/>
        </w:rPr>
        <w:t>4.2.1 User Interface:</w:t>
      </w:r>
    </w:p>
    <w:p w14:paraId="18CCD0FA" w14:textId="77777777" w:rsidR="00C47925" w:rsidRPr="00C47925" w:rsidRDefault="00C47925" w:rsidP="00E007CB">
      <w:pPr>
        <w:spacing w:line="360" w:lineRule="auto"/>
        <w:ind w:left="720"/>
        <w:jc w:val="both"/>
        <w:rPr>
          <w:rFonts w:ascii="Times New Roman" w:eastAsia="Times New Roman" w:hAnsi="Times New Roman" w:cs="Times New Roman"/>
          <w:sz w:val="24"/>
          <w:szCs w:val="24"/>
          <w:lang w:val="en-IN"/>
        </w:rPr>
      </w:pPr>
      <w:r w:rsidRPr="00C47925">
        <w:rPr>
          <w:rFonts w:ascii="Times New Roman" w:eastAsia="Times New Roman" w:hAnsi="Times New Roman" w:cs="Times New Roman"/>
          <w:sz w:val="24"/>
          <w:szCs w:val="24"/>
          <w:lang w:val="en-IN"/>
        </w:rPr>
        <w:t xml:space="preserve">The </w:t>
      </w:r>
      <w:proofErr w:type="spellStart"/>
      <w:r w:rsidRPr="00C47925">
        <w:rPr>
          <w:rFonts w:ascii="Times New Roman" w:eastAsia="Times New Roman" w:hAnsi="Times New Roman" w:cs="Times New Roman"/>
          <w:sz w:val="24"/>
          <w:szCs w:val="24"/>
          <w:lang w:val="en-IN"/>
        </w:rPr>
        <w:t>Tkinter</w:t>
      </w:r>
      <w:proofErr w:type="spellEnd"/>
      <w:r w:rsidRPr="00C47925">
        <w:rPr>
          <w:rFonts w:ascii="Times New Roman" w:eastAsia="Times New Roman" w:hAnsi="Times New Roman" w:cs="Times New Roman"/>
          <w:sz w:val="24"/>
          <w:szCs w:val="24"/>
          <w:lang w:val="en-IN"/>
        </w:rPr>
        <w:t>-based face capture application provided an intuitive interface for users to input their names and capture multiple images of their faces. The graphical elements, including entry fields and buttons, were user-friendly, enhancing the overall user experience.</w:t>
      </w:r>
    </w:p>
    <w:p w14:paraId="51A55000" w14:textId="54E7F2EB" w:rsidR="00C47925" w:rsidRDefault="00C47925" w:rsidP="00FE68A4">
      <w:pPr>
        <w:spacing w:line="360" w:lineRule="auto"/>
        <w:jc w:val="both"/>
        <w:rPr>
          <w:rFonts w:ascii="Times New Roman" w:eastAsia="Times New Roman" w:hAnsi="Times New Roman" w:cs="Times New Roman"/>
          <w:b/>
          <w:bCs/>
          <w:sz w:val="28"/>
          <w:szCs w:val="28"/>
          <w:lang w:val="en-IN"/>
        </w:rPr>
      </w:pPr>
    </w:p>
    <w:p w14:paraId="0479CA2F" w14:textId="137D86B3" w:rsidR="00C47925" w:rsidRPr="006C5B59" w:rsidRDefault="00C47925" w:rsidP="00E007CB">
      <w:pPr>
        <w:spacing w:line="360" w:lineRule="auto"/>
        <w:ind w:left="720"/>
        <w:jc w:val="both"/>
        <w:rPr>
          <w:rFonts w:ascii="Times New Roman" w:eastAsia="Times New Roman" w:hAnsi="Times New Roman" w:cs="Times New Roman"/>
          <w:b/>
          <w:bCs/>
          <w:sz w:val="24"/>
          <w:szCs w:val="24"/>
          <w:lang w:val="en-IN"/>
        </w:rPr>
      </w:pPr>
      <w:r w:rsidRPr="006C5B59">
        <w:rPr>
          <w:rFonts w:ascii="Times New Roman" w:eastAsia="Times New Roman" w:hAnsi="Times New Roman" w:cs="Times New Roman"/>
          <w:b/>
          <w:bCs/>
          <w:sz w:val="24"/>
          <w:szCs w:val="24"/>
          <w:lang w:val="en-IN"/>
        </w:rPr>
        <w:t>4.2.2 Face Capture Process:</w:t>
      </w:r>
    </w:p>
    <w:p w14:paraId="4F4E2BDD" w14:textId="0995DB36" w:rsidR="00C47925" w:rsidRDefault="00C47925" w:rsidP="00E007CB">
      <w:pPr>
        <w:spacing w:line="360" w:lineRule="auto"/>
        <w:ind w:left="720"/>
        <w:jc w:val="both"/>
        <w:rPr>
          <w:rFonts w:ascii="Times New Roman" w:eastAsia="Times New Roman" w:hAnsi="Times New Roman" w:cs="Times New Roman"/>
          <w:sz w:val="24"/>
          <w:szCs w:val="24"/>
          <w:lang w:val="en-IN"/>
        </w:rPr>
      </w:pPr>
      <w:r w:rsidRPr="00C47925">
        <w:rPr>
          <w:rFonts w:ascii="Times New Roman" w:eastAsia="Times New Roman" w:hAnsi="Times New Roman" w:cs="Times New Roman"/>
          <w:sz w:val="24"/>
          <w:szCs w:val="24"/>
          <w:lang w:val="en-IN"/>
        </w:rPr>
        <w:t xml:space="preserve">The face capture process successfully captured diverse facial expressions and angles, creating a dataset for training the face recognition model. Users were prompted to </w:t>
      </w:r>
      <w:r w:rsidRPr="00C47925">
        <w:rPr>
          <w:rFonts w:ascii="Times New Roman" w:eastAsia="Times New Roman" w:hAnsi="Times New Roman" w:cs="Times New Roman"/>
          <w:sz w:val="24"/>
          <w:szCs w:val="24"/>
          <w:lang w:val="en-IN"/>
        </w:rPr>
        <w:lastRenderedPageBreak/>
        <w:t>capture 10 images, ensuring sufficient variability in facial features for accurate recognition.</w:t>
      </w:r>
      <w:r w:rsidR="00121851">
        <w:rPr>
          <w:rFonts w:ascii="Times New Roman" w:eastAsia="Times New Roman" w:hAnsi="Times New Roman" w:cs="Times New Roman"/>
          <w:sz w:val="24"/>
          <w:szCs w:val="24"/>
          <w:lang w:val="en-IN"/>
        </w:rPr>
        <w:t xml:space="preserve"> The face capture process is shown in below figures 4.</w:t>
      </w:r>
      <w:r w:rsidR="008C7BED">
        <w:rPr>
          <w:rFonts w:ascii="Times New Roman" w:eastAsia="Times New Roman" w:hAnsi="Times New Roman" w:cs="Times New Roman"/>
          <w:sz w:val="24"/>
          <w:szCs w:val="24"/>
          <w:lang w:val="en-IN"/>
        </w:rPr>
        <w:t>3</w:t>
      </w:r>
      <w:r w:rsidR="00077CDE">
        <w:rPr>
          <w:rFonts w:ascii="Times New Roman" w:eastAsia="Times New Roman" w:hAnsi="Times New Roman" w:cs="Times New Roman"/>
          <w:sz w:val="24"/>
          <w:szCs w:val="24"/>
          <w:lang w:val="en-IN"/>
        </w:rPr>
        <w:t xml:space="preserve"> showing the name entry which will store the name of the person and the add face button to </w:t>
      </w:r>
      <w:proofErr w:type="spellStart"/>
      <w:r w:rsidR="008C7BED">
        <w:rPr>
          <w:rFonts w:ascii="Times New Roman" w:eastAsia="Times New Roman" w:hAnsi="Times New Roman" w:cs="Times New Roman"/>
          <w:sz w:val="24"/>
          <w:szCs w:val="24"/>
          <w:lang w:val="en-IN"/>
        </w:rPr>
        <w:t>intialize</w:t>
      </w:r>
      <w:proofErr w:type="spellEnd"/>
      <w:r w:rsidR="00077CDE">
        <w:rPr>
          <w:rFonts w:ascii="Times New Roman" w:eastAsia="Times New Roman" w:hAnsi="Times New Roman" w:cs="Times New Roman"/>
          <w:sz w:val="24"/>
          <w:szCs w:val="24"/>
          <w:lang w:val="en-IN"/>
        </w:rPr>
        <w:t xml:space="preserve"> the process, fig 4.</w:t>
      </w:r>
      <w:r w:rsidR="008C7BED">
        <w:rPr>
          <w:rFonts w:ascii="Times New Roman" w:eastAsia="Times New Roman" w:hAnsi="Times New Roman" w:cs="Times New Roman"/>
          <w:sz w:val="24"/>
          <w:szCs w:val="24"/>
          <w:lang w:val="en-IN"/>
        </w:rPr>
        <w:t>4</w:t>
      </w:r>
      <w:r w:rsidR="00077CDE">
        <w:rPr>
          <w:rFonts w:ascii="Times New Roman" w:eastAsia="Times New Roman" w:hAnsi="Times New Roman" w:cs="Times New Roman"/>
          <w:sz w:val="24"/>
          <w:szCs w:val="24"/>
          <w:lang w:val="en-IN"/>
        </w:rPr>
        <w:t xml:space="preserve"> </w:t>
      </w:r>
      <w:r w:rsidR="00121851">
        <w:rPr>
          <w:rFonts w:ascii="Times New Roman" w:eastAsia="Times New Roman" w:hAnsi="Times New Roman" w:cs="Times New Roman"/>
          <w:sz w:val="24"/>
          <w:szCs w:val="24"/>
          <w:lang w:val="en-IN"/>
        </w:rPr>
        <w:t>showing the video feedback and 4.</w:t>
      </w:r>
      <w:r w:rsidR="008C7BED">
        <w:rPr>
          <w:rFonts w:ascii="Times New Roman" w:eastAsia="Times New Roman" w:hAnsi="Times New Roman" w:cs="Times New Roman"/>
          <w:sz w:val="24"/>
          <w:szCs w:val="24"/>
          <w:lang w:val="en-IN"/>
        </w:rPr>
        <w:t>5</w:t>
      </w:r>
      <w:r w:rsidR="00121851">
        <w:rPr>
          <w:rFonts w:ascii="Times New Roman" w:eastAsia="Times New Roman" w:hAnsi="Times New Roman" w:cs="Times New Roman"/>
          <w:sz w:val="24"/>
          <w:szCs w:val="24"/>
          <w:lang w:val="en-IN"/>
        </w:rPr>
        <w:t xml:space="preserve"> showing the number of frames being </w:t>
      </w:r>
      <w:r w:rsidR="00077CDE">
        <w:rPr>
          <w:noProof/>
        </w:rPr>
        <w:drawing>
          <wp:anchor distT="0" distB="0" distL="114300" distR="114300" simplePos="0" relativeHeight="251663360" behindDoc="1" locked="0" layoutInCell="1" allowOverlap="1" wp14:anchorId="2C282CEF" wp14:editId="1A8FA85E">
            <wp:simplePos x="0" y="0"/>
            <wp:positionH relativeFrom="column">
              <wp:posOffset>2191904</wp:posOffset>
            </wp:positionH>
            <wp:positionV relativeFrom="page">
              <wp:posOffset>2222557</wp:posOffset>
            </wp:positionV>
            <wp:extent cx="2019300" cy="1608754"/>
            <wp:effectExtent l="0" t="0" r="0" b="0"/>
            <wp:wrapNone/>
            <wp:docPr id="110834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9300" cy="16087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851">
        <w:rPr>
          <w:rFonts w:ascii="Times New Roman" w:eastAsia="Times New Roman" w:hAnsi="Times New Roman" w:cs="Times New Roman"/>
          <w:sz w:val="24"/>
          <w:szCs w:val="24"/>
          <w:lang w:val="en-IN"/>
        </w:rPr>
        <w:t>captured of a person in terminal</w:t>
      </w:r>
      <w:r w:rsidR="008C7BED">
        <w:rPr>
          <w:rFonts w:ascii="Times New Roman" w:eastAsia="Times New Roman" w:hAnsi="Times New Roman" w:cs="Times New Roman"/>
          <w:sz w:val="24"/>
          <w:szCs w:val="24"/>
          <w:lang w:val="en-IN"/>
        </w:rPr>
        <w:t>.</w:t>
      </w:r>
    </w:p>
    <w:p w14:paraId="5B31AC98" w14:textId="1F93951B" w:rsidR="00121851" w:rsidRPr="00C47925" w:rsidRDefault="00077CDE" w:rsidP="00E007CB">
      <w:pPr>
        <w:spacing w:line="360" w:lineRule="auto"/>
        <w:ind w:left="720"/>
        <w:jc w:val="both"/>
        <w:rPr>
          <w:rFonts w:ascii="Times New Roman" w:eastAsia="Times New Roman" w:hAnsi="Times New Roman" w:cs="Times New Roman"/>
          <w:sz w:val="24"/>
          <w:szCs w:val="24"/>
          <w:lang w:val="en-IN"/>
        </w:rPr>
      </w:pPr>
      <w:r w:rsidRPr="00077CDE">
        <w:rPr>
          <w:rFonts w:ascii="Times New Roman" w:eastAsia="Times New Roman" w:hAnsi="Times New Roman" w:cs="Times New Roman"/>
          <w:b/>
          <w:bCs/>
          <w:noProof/>
          <w:sz w:val="24"/>
          <w:szCs w:val="24"/>
          <w:lang w:val="en-IN"/>
        </w:rPr>
        <w:drawing>
          <wp:anchor distT="0" distB="0" distL="114300" distR="114300" simplePos="0" relativeHeight="251664384" behindDoc="1" locked="0" layoutInCell="1" allowOverlap="1" wp14:anchorId="14DA3DE3" wp14:editId="2CB95BA2">
            <wp:simplePos x="0" y="0"/>
            <wp:positionH relativeFrom="column">
              <wp:posOffset>739891</wp:posOffset>
            </wp:positionH>
            <wp:positionV relativeFrom="page">
              <wp:posOffset>2416579</wp:posOffset>
            </wp:positionV>
            <wp:extent cx="1196340" cy="922020"/>
            <wp:effectExtent l="0" t="0" r="3810" b="0"/>
            <wp:wrapNone/>
            <wp:docPr id="846014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4257"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196340" cy="922020"/>
                    </a:xfrm>
                    <a:prstGeom prst="rect">
                      <a:avLst/>
                    </a:prstGeom>
                  </pic:spPr>
                </pic:pic>
              </a:graphicData>
            </a:graphic>
          </wp:anchor>
        </w:drawing>
      </w:r>
    </w:p>
    <w:p w14:paraId="307ED109" w14:textId="5E0FCF61" w:rsidR="00C47925" w:rsidRDefault="00077CDE" w:rsidP="00E007CB">
      <w:pPr>
        <w:spacing w:line="360" w:lineRule="auto"/>
        <w:ind w:left="720"/>
        <w:jc w:val="both"/>
        <w:rPr>
          <w:rFonts w:ascii="Times New Roman" w:eastAsia="Times New Roman" w:hAnsi="Times New Roman" w:cs="Times New Roman"/>
          <w:b/>
          <w:bCs/>
          <w:sz w:val="28"/>
          <w:szCs w:val="28"/>
          <w:lang w:val="en-IN"/>
        </w:rPr>
      </w:pPr>
      <w:r w:rsidRPr="00121851">
        <w:rPr>
          <w:rFonts w:ascii="Times New Roman" w:eastAsia="Times New Roman" w:hAnsi="Times New Roman" w:cs="Times New Roman"/>
          <w:noProof/>
          <w:sz w:val="24"/>
          <w:szCs w:val="24"/>
          <w:lang w:val="en-IN"/>
        </w:rPr>
        <w:drawing>
          <wp:anchor distT="0" distB="0" distL="114300" distR="114300" simplePos="0" relativeHeight="251662336" behindDoc="1" locked="0" layoutInCell="1" allowOverlap="1" wp14:anchorId="0A0F5591" wp14:editId="64E8C24C">
            <wp:simplePos x="0" y="0"/>
            <wp:positionH relativeFrom="column">
              <wp:posOffset>4412095</wp:posOffset>
            </wp:positionH>
            <wp:positionV relativeFrom="page">
              <wp:posOffset>2522104</wp:posOffset>
            </wp:positionV>
            <wp:extent cx="1416050" cy="1296384"/>
            <wp:effectExtent l="0" t="0" r="0" b="0"/>
            <wp:wrapNone/>
            <wp:docPr id="195643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35319" name=""/>
                    <pic:cNvPicPr/>
                  </pic:nvPicPr>
                  <pic:blipFill>
                    <a:blip r:embed="rId16">
                      <a:extLst>
                        <a:ext uri="{28A0092B-C50C-407E-A947-70E740481C1C}">
                          <a14:useLocalDpi xmlns:a14="http://schemas.microsoft.com/office/drawing/2010/main" val="0"/>
                        </a:ext>
                      </a:extLst>
                    </a:blip>
                    <a:stretch>
                      <a:fillRect/>
                    </a:stretch>
                  </pic:blipFill>
                  <pic:spPr>
                    <a:xfrm>
                      <a:off x="0" y="0"/>
                      <a:ext cx="1416050" cy="1296384"/>
                    </a:xfrm>
                    <a:prstGeom prst="rect">
                      <a:avLst/>
                    </a:prstGeom>
                  </pic:spPr>
                </pic:pic>
              </a:graphicData>
            </a:graphic>
            <wp14:sizeRelH relativeFrom="margin">
              <wp14:pctWidth>0</wp14:pctWidth>
            </wp14:sizeRelH>
            <wp14:sizeRelV relativeFrom="margin">
              <wp14:pctHeight>0</wp14:pctHeight>
            </wp14:sizeRelV>
          </wp:anchor>
        </w:drawing>
      </w:r>
    </w:p>
    <w:p w14:paraId="2988D370" w14:textId="30D5FD35" w:rsidR="00C47925" w:rsidRDefault="00C47925" w:rsidP="00E007CB">
      <w:pPr>
        <w:spacing w:line="360" w:lineRule="auto"/>
        <w:ind w:left="720"/>
        <w:jc w:val="both"/>
        <w:rPr>
          <w:rFonts w:ascii="Times New Roman" w:eastAsia="Times New Roman" w:hAnsi="Times New Roman" w:cs="Times New Roman"/>
          <w:b/>
          <w:bCs/>
          <w:sz w:val="28"/>
          <w:szCs w:val="28"/>
          <w:lang w:val="en-IN"/>
        </w:rPr>
      </w:pPr>
    </w:p>
    <w:p w14:paraId="15004EBD" w14:textId="5E4E1E42" w:rsidR="00121851" w:rsidRDefault="00077CDE" w:rsidP="00E007CB">
      <w:pPr>
        <w:spacing w:line="360" w:lineRule="auto"/>
        <w:ind w:left="720"/>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ab/>
      </w:r>
      <w:r>
        <w:rPr>
          <w:rFonts w:ascii="Times New Roman" w:eastAsia="Times New Roman" w:hAnsi="Times New Roman" w:cs="Times New Roman"/>
          <w:b/>
          <w:bCs/>
          <w:sz w:val="24"/>
          <w:szCs w:val="24"/>
          <w:lang w:val="en-IN"/>
        </w:rPr>
        <w:tab/>
      </w:r>
    </w:p>
    <w:p w14:paraId="77602B84" w14:textId="70AF469E" w:rsidR="00121851" w:rsidRPr="00077CDE" w:rsidRDefault="00077CDE" w:rsidP="00E007CB">
      <w:pPr>
        <w:spacing w:line="360" w:lineRule="auto"/>
        <w:ind w:left="720"/>
        <w:jc w:val="both"/>
        <w:rPr>
          <w:rFonts w:ascii="Times New Roman" w:eastAsia="Times New Roman" w:hAnsi="Times New Roman" w:cs="Times New Roman"/>
          <w:sz w:val="20"/>
          <w:szCs w:val="20"/>
          <w:lang w:val="en-IN"/>
        </w:rPr>
      </w:pPr>
      <w:r>
        <w:rPr>
          <w:rFonts w:ascii="Times New Roman" w:eastAsia="Times New Roman" w:hAnsi="Times New Roman" w:cs="Times New Roman"/>
          <w:b/>
          <w:bCs/>
          <w:sz w:val="24"/>
          <w:szCs w:val="24"/>
          <w:lang w:val="en-IN"/>
        </w:rPr>
        <w:tab/>
      </w:r>
      <w:r>
        <w:rPr>
          <w:rFonts w:ascii="Times New Roman" w:eastAsia="Times New Roman" w:hAnsi="Times New Roman" w:cs="Times New Roman"/>
          <w:sz w:val="20"/>
          <w:szCs w:val="20"/>
          <w:lang w:val="en-IN"/>
        </w:rPr>
        <w:t>Fig 4.</w:t>
      </w:r>
      <w:r w:rsidR="008C7BED">
        <w:rPr>
          <w:rFonts w:ascii="Times New Roman" w:eastAsia="Times New Roman" w:hAnsi="Times New Roman" w:cs="Times New Roman"/>
          <w:sz w:val="20"/>
          <w:szCs w:val="20"/>
          <w:lang w:val="en-IN"/>
        </w:rPr>
        <w:t>3 Name entry</w:t>
      </w:r>
    </w:p>
    <w:p w14:paraId="205FB890" w14:textId="77777777" w:rsidR="00121851" w:rsidRDefault="00121851" w:rsidP="00E007CB">
      <w:pPr>
        <w:spacing w:line="360" w:lineRule="auto"/>
        <w:ind w:left="720"/>
        <w:jc w:val="both"/>
        <w:rPr>
          <w:rFonts w:ascii="Times New Roman" w:eastAsia="Times New Roman" w:hAnsi="Times New Roman" w:cs="Times New Roman"/>
          <w:b/>
          <w:bCs/>
          <w:sz w:val="24"/>
          <w:szCs w:val="24"/>
          <w:lang w:val="en-IN"/>
        </w:rPr>
      </w:pPr>
    </w:p>
    <w:p w14:paraId="6D4D615A" w14:textId="27666FD9" w:rsidR="00121851" w:rsidRPr="008C7BED" w:rsidRDefault="00077CDE" w:rsidP="008C7BED">
      <w:pPr>
        <w:ind w:left="7200" w:hanging="2880"/>
        <w:jc w:val="right"/>
      </w:pPr>
      <w:r>
        <w:rPr>
          <w:rFonts w:ascii="Times New Roman" w:eastAsia="Times New Roman" w:hAnsi="Times New Roman" w:cs="Times New Roman"/>
          <w:sz w:val="20"/>
          <w:szCs w:val="20"/>
          <w:lang w:val="en-IN"/>
        </w:rPr>
        <w:t>Fig 4.</w:t>
      </w:r>
      <w:r w:rsidR="008C7BED">
        <w:rPr>
          <w:rFonts w:ascii="Times New Roman" w:eastAsia="Times New Roman" w:hAnsi="Times New Roman" w:cs="Times New Roman"/>
          <w:sz w:val="20"/>
          <w:szCs w:val="20"/>
          <w:lang w:val="en-IN"/>
        </w:rPr>
        <w:t xml:space="preserve">4 video feedback         </w:t>
      </w:r>
      <w:r w:rsidR="008C7BED">
        <w:rPr>
          <w:rFonts w:ascii="Times New Roman" w:eastAsia="Times New Roman" w:hAnsi="Times New Roman" w:cs="Times New Roman"/>
          <w:b/>
          <w:bCs/>
          <w:sz w:val="20"/>
          <w:szCs w:val="20"/>
          <w:lang w:val="en-IN"/>
        </w:rPr>
        <w:t xml:space="preserve">                   </w:t>
      </w:r>
      <w:r w:rsidR="008C7BED" w:rsidRPr="008C7BED">
        <w:rPr>
          <w:rFonts w:ascii="Times New Roman" w:eastAsia="Times New Roman" w:hAnsi="Times New Roman" w:cs="Times New Roman"/>
          <w:b/>
          <w:bCs/>
          <w:sz w:val="20"/>
          <w:szCs w:val="20"/>
          <w:lang w:val="en-IN"/>
        </w:rPr>
        <w:t xml:space="preserve">  </w:t>
      </w:r>
      <w:r w:rsidR="00121851" w:rsidRPr="008C7BED">
        <w:rPr>
          <w:rFonts w:ascii="Times New Roman" w:hAnsi="Times New Roman" w:cs="Times New Roman"/>
          <w:sz w:val="20"/>
          <w:szCs w:val="20"/>
        </w:rPr>
        <w:t>fig 4.</w:t>
      </w:r>
      <w:r w:rsidR="008C7BED" w:rsidRPr="008C7BED">
        <w:rPr>
          <w:rFonts w:ascii="Times New Roman" w:hAnsi="Times New Roman" w:cs="Times New Roman"/>
          <w:sz w:val="20"/>
          <w:szCs w:val="20"/>
        </w:rPr>
        <w:t>5 capturing</w:t>
      </w:r>
      <w:r w:rsidR="008C7BED">
        <w:rPr>
          <w:rFonts w:ascii="Times New Roman" w:hAnsi="Times New Roman" w:cs="Times New Roman"/>
          <w:sz w:val="20"/>
          <w:szCs w:val="20"/>
        </w:rPr>
        <w:t xml:space="preserve">  </w:t>
      </w:r>
      <w:r w:rsidR="008C7BED" w:rsidRPr="008C7BED">
        <w:rPr>
          <w:rFonts w:ascii="Times New Roman" w:hAnsi="Times New Roman" w:cs="Times New Roman"/>
          <w:sz w:val="20"/>
          <w:szCs w:val="20"/>
        </w:rPr>
        <w:t xml:space="preserve"> </w:t>
      </w:r>
      <w:r w:rsidR="008C7BED">
        <w:rPr>
          <w:rFonts w:ascii="Times New Roman" w:hAnsi="Times New Roman" w:cs="Times New Roman"/>
          <w:sz w:val="20"/>
          <w:szCs w:val="20"/>
        </w:rPr>
        <w:t xml:space="preserve"> </w:t>
      </w:r>
      <w:r w:rsidR="008C7BED" w:rsidRPr="008C7BED">
        <w:rPr>
          <w:rFonts w:ascii="Times New Roman" w:hAnsi="Times New Roman" w:cs="Times New Roman"/>
          <w:sz w:val="20"/>
          <w:szCs w:val="20"/>
        </w:rPr>
        <w:t xml:space="preserve">  </w:t>
      </w:r>
      <w:r w:rsidR="008C7BED">
        <w:rPr>
          <w:rFonts w:ascii="Times New Roman" w:hAnsi="Times New Roman" w:cs="Times New Roman"/>
          <w:sz w:val="20"/>
          <w:szCs w:val="20"/>
        </w:rPr>
        <w:t xml:space="preserve"> </w:t>
      </w:r>
      <w:proofErr w:type="gramStart"/>
      <w:r w:rsidR="008C7BED" w:rsidRPr="008C7BED">
        <w:rPr>
          <w:rFonts w:ascii="Times New Roman" w:hAnsi="Times New Roman" w:cs="Times New Roman"/>
          <w:sz w:val="20"/>
          <w:szCs w:val="20"/>
        </w:rPr>
        <w:t>process  in</w:t>
      </w:r>
      <w:proofErr w:type="gramEnd"/>
      <w:r w:rsidR="008C7BED" w:rsidRPr="008C7BED">
        <w:rPr>
          <w:rFonts w:ascii="Times New Roman" w:hAnsi="Times New Roman" w:cs="Times New Roman"/>
          <w:sz w:val="20"/>
          <w:szCs w:val="20"/>
        </w:rPr>
        <w:t xml:space="preserve"> terminal</w:t>
      </w:r>
    </w:p>
    <w:p w14:paraId="45C0ED30" w14:textId="507ED1A4" w:rsidR="00121851" w:rsidRPr="00121851" w:rsidRDefault="00121851" w:rsidP="00E007CB">
      <w:pPr>
        <w:spacing w:line="360" w:lineRule="auto"/>
        <w:ind w:left="720"/>
        <w:jc w:val="both"/>
        <w:rPr>
          <w:rFonts w:ascii="Times New Roman" w:eastAsia="Times New Roman" w:hAnsi="Times New Roman" w:cs="Times New Roman"/>
          <w:sz w:val="20"/>
          <w:szCs w:val="20"/>
          <w:lang w:val="en-IN"/>
        </w:rPr>
      </w:pP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r>
      <w:r>
        <w:rPr>
          <w:rFonts w:ascii="Times New Roman" w:eastAsia="Times New Roman" w:hAnsi="Times New Roman" w:cs="Times New Roman"/>
          <w:sz w:val="20"/>
          <w:szCs w:val="20"/>
          <w:lang w:val="en-IN"/>
        </w:rPr>
        <w:tab/>
      </w:r>
      <w:r>
        <w:rPr>
          <w:rFonts w:ascii="Times New Roman" w:eastAsia="Times New Roman" w:hAnsi="Times New Roman" w:cs="Times New Roman"/>
          <w:sz w:val="20"/>
          <w:szCs w:val="20"/>
          <w:lang w:val="en-IN"/>
        </w:rPr>
        <w:tab/>
      </w:r>
      <w:r>
        <w:rPr>
          <w:rFonts w:ascii="Times New Roman" w:eastAsia="Times New Roman" w:hAnsi="Times New Roman" w:cs="Times New Roman"/>
          <w:sz w:val="20"/>
          <w:szCs w:val="20"/>
          <w:lang w:val="en-IN"/>
        </w:rPr>
        <w:tab/>
      </w:r>
    </w:p>
    <w:p w14:paraId="04F59F5F" w14:textId="13382E1A" w:rsidR="00C47925" w:rsidRPr="006C5B59" w:rsidRDefault="00C47925" w:rsidP="00E007CB">
      <w:pPr>
        <w:spacing w:line="360" w:lineRule="auto"/>
        <w:ind w:left="720"/>
        <w:jc w:val="both"/>
        <w:rPr>
          <w:rFonts w:ascii="Times New Roman" w:eastAsia="Times New Roman" w:hAnsi="Times New Roman" w:cs="Times New Roman"/>
          <w:b/>
          <w:bCs/>
          <w:sz w:val="24"/>
          <w:szCs w:val="24"/>
          <w:lang w:val="en-IN"/>
        </w:rPr>
      </w:pPr>
      <w:r w:rsidRPr="006C5B59">
        <w:rPr>
          <w:rFonts w:ascii="Times New Roman" w:eastAsia="Times New Roman" w:hAnsi="Times New Roman" w:cs="Times New Roman"/>
          <w:b/>
          <w:bCs/>
          <w:sz w:val="24"/>
          <w:szCs w:val="24"/>
          <w:lang w:val="en-IN"/>
        </w:rPr>
        <w:t>4.2.3 Data Storage and Integration:</w:t>
      </w:r>
    </w:p>
    <w:p w14:paraId="5DEFAA12" w14:textId="4DFFDA1D" w:rsidR="00C47925" w:rsidRDefault="00077CDE" w:rsidP="00E007CB">
      <w:pPr>
        <w:spacing w:line="360" w:lineRule="auto"/>
        <w:ind w:left="720"/>
        <w:jc w:val="both"/>
        <w:rPr>
          <w:rFonts w:ascii="Times New Roman" w:eastAsia="Times New Roman" w:hAnsi="Times New Roman" w:cs="Times New Roman"/>
          <w:sz w:val="24"/>
          <w:szCs w:val="24"/>
          <w:lang w:val="en-IN"/>
        </w:rPr>
      </w:pPr>
      <w:r w:rsidRPr="00077CDE">
        <w:rPr>
          <w:rFonts w:ascii="Times New Roman" w:eastAsia="Times New Roman" w:hAnsi="Times New Roman" w:cs="Times New Roman"/>
          <w:noProof/>
          <w:sz w:val="24"/>
          <w:szCs w:val="24"/>
          <w:lang w:val="en-IN"/>
        </w:rPr>
        <w:drawing>
          <wp:anchor distT="0" distB="0" distL="114300" distR="114300" simplePos="0" relativeHeight="251665408" behindDoc="1" locked="0" layoutInCell="1" allowOverlap="1" wp14:anchorId="14B3736C" wp14:editId="1CA06871">
            <wp:simplePos x="0" y="0"/>
            <wp:positionH relativeFrom="column">
              <wp:posOffset>1294534</wp:posOffset>
            </wp:positionH>
            <wp:positionV relativeFrom="page">
              <wp:posOffset>5568835</wp:posOffset>
            </wp:positionV>
            <wp:extent cx="3930800" cy="2154381"/>
            <wp:effectExtent l="0" t="0" r="0" b="0"/>
            <wp:wrapNone/>
            <wp:docPr id="142339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9243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30800" cy="2154381"/>
                    </a:xfrm>
                    <a:prstGeom prst="rect">
                      <a:avLst/>
                    </a:prstGeom>
                  </pic:spPr>
                </pic:pic>
              </a:graphicData>
            </a:graphic>
            <wp14:sizeRelH relativeFrom="margin">
              <wp14:pctWidth>0</wp14:pctWidth>
            </wp14:sizeRelH>
            <wp14:sizeRelV relativeFrom="margin">
              <wp14:pctHeight>0</wp14:pctHeight>
            </wp14:sizeRelV>
          </wp:anchor>
        </w:drawing>
      </w:r>
      <w:r w:rsidR="00C47925" w:rsidRPr="00C47925">
        <w:rPr>
          <w:rFonts w:ascii="Times New Roman" w:eastAsia="Times New Roman" w:hAnsi="Times New Roman" w:cs="Times New Roman"/>
          <w:sz w:val="24"/>
          <w:szCs w:val="24"/>
          <w:lang w:val="en-IN"/>
        </w:rPr>
        <w:t>Captured face images were stored in a designated directory, and corresponding facial encodings were saved in a text file (</w:t>
      </w:r>
      <w:r w:rsidR="00C47925" w:rsidRPr="00C47925">
        <w:rPr>
          <w:rFonts w:ascii="Times New Roman" w:eastAsia="Times New Roman" w:hAnsi="Times New Roman" w:cs="Times New Roman"/>
          <w:b/>
          <w:bCs/>
          <w:sz w:val="24"/>
          <w:szCs w:val="24"/>
          <w:lang w:val="en-IN"/>
        </w:rPr>
        <w:t>data.txt</w:t>
      </w:r>
      <w:r w:rsidR="00C47925" w:rsidRPr="00C47925">
        <w:rPr>
          <w:rFonts w:ascii="Times New Roman" w:eastAsia="Times New Roman" w:hAnsi="Times New Roman" w:cs="Times New Roman"/>
          <w:sz w:val="24"/>
          <w:szCs w:val="24"/>
          <w:lang w:val="en-IN"/>
        </w:rPr>
        <w:t>). The integration of the face capture application with the main system facilitated the continuous expansion of the recognition database.</w:t>
      </w:r>
      <w:r>
        <w:rPr>
          <w:rFonts w:ascii="Times New Roman" w:eastAsia="Times New Roman" w:hAnsi="Times New Roman" w:cs="Times New Roman"/>
          <w:sz w:val="24"/>
          <w:szCs w:val="24"/>
          <w:lang w:val="en-IN"/>
        </w:rPr>
        <w:t xml:space="preserve"> Fig 4.</w:t>
      </w:r>
      <w:r w:rsidR="008C7BED">
        <w:rPr>
          <w:rFonts w:ascii="Times New Roman" w:eastAsia="Times New Roman" w:hAnsi="Times New Roman" w:cs="Times New Roman"/>
          <w:sz w:val="24"/>
          <w:szCs w:val="24"/>
          <w:lang w:val="en-IN"/>
        </w:rPr>
        <w:t>6</w:t>
      </w:r>
      <w:r>
        <w:rPr>
          <w:rFonts w:ascii="Times New Roman" w:eastAsia="Times New Roman" w:hAnsi="Times New Roman" w:cs="Times New Roman"/>
          <w:sz w:val="24"/>
          <w:szCs w:val="24"/>
          <w:lang w:val="en-IN"/>
        </w:rPr>
        <w:t xml:space="preserve"> shows the data encodings </w:t>
      </w:r>
      <w:r w:rsidR="008C7BED">
        <w:rPr>
          <w:rFonts w:ascii="Times New Roman" w:eastAsia="Times New Roman" w:hAnsi="Times New Roman" w:cs="Times New Roman"/>
          <w:sz w:val="24"/>
          <w:szCs w:val="24"/>
          <w:lang w:val="en-IN"/>
        </w:rPr>
        <w:t xml:space="preserve">and name </w:t>
      </w:r>
      <w:r>
        <w:rPr>
          <w:rFonts w:ascii="Times New Roman" w:eastAsia="Times New Roman" w:hAnsi="Times New Roman" w:cs="Times New Roman"/>
          <w:sz w:val="24"/>
          <w:szCs w:val="24"/>
          <w:lang w:val="en-IN"/>
        </w:rPr>
        <w:t>storage.</w:t>
      </w:r>
    </w:p>
    <w:p w14:paraId="51E54FF6" w14:textId="2F7E6E21" w:rsidR="00077CDE" w:rsidRPr="00C47925" w:rsidRDefault="00077CDE" w:rsidP="00E007CB">
      <w:pPr>
        <w:spacing w:line="360" w:lineRule="auto"/>
        <w:ind w:left="720"/>
        <w:jc w:val="both"/>
        <w:rPr>
          <w:rFonts w:ascii="Times New Roman" w:eastAsia="Times New Roman" w:hAnsi="Times New Roman" w:cs="Times New Roman"/>
          <w:sz w:val="24"/>
          <w:szCs w:val="24"/>
          <w:lang w:val="en-IN"/>
        </w:rPr>
      </w:pPr>
    </w:p>
    <w:p w14:paraId="65627187" w14:textId="787ECCD3" w:rsidR="00C47925" w:rsidRDefault="00C47925" w:rsidP="00E007CB">
      <w:pPr>
        <w:spacing w:line="360" w:lineRule="auto"/>
        <w:ind w:left="720"/>
        <w:jc w:val="both"/>
        <w:rPr>
          <w:rFonts w:ascii="Times New Roman" w:eastAsia="Times New Roman" w:hAnsi="Times New Roman" w:cs="Times New Roman"/>
          <w:b/>
          <w:bCs/>
          <w:sz w:val="28"/>
          <w:szCs w:val="28"/>
          <w:lang w:val="en-IN"/>
        </w:rPr>
      </w:pPr>
    </w:p>
    <w:p w14:paraId="026158CF" w14:textId="77777777" w:rsidR="00077CDE" w:rsidRDefault="00077CDE" w:rsidP="00E007CB">
      <w:pPr>
        <w:spacing w:line="360" w:lineRule="auto"/>
        <w:ind w:left="720"/>
        <w:jc w:val="both"/>
        <w:rPr>
          <w:rFonts w:ascii="Times New Roman" w:eastAsia="Times New Roman" w:hAnsi="Times New Roman" w:cs="Times New Roman"/>
          <w:b/>
          <w:bCs/>
          <w:sz w:val="28"/>
          <w:szCs w:val="28"/>
          <w:lang w:val="en-IN"/>
        </w:rPr>
      </w:pPr>
    </w:p>
    <w:p w14:paraId="5C03AB6B" w14:textId="77777777" w:rsidR="00077CDE" w:rsidRDefault="00077CDE" w:rsidP="00E007CB">
      <w:pPr>
        <w:spacing w:line="360" w:lineRule="auto"/>
        <w:ind w:left="720"/>
        <w:jc w:val="both"/>
        <w:rPr>
          <w:rFonts w:ascii="Times New Roman" w:eastAsia="Times New Roman" w:hAnsi="Times New Roman" w:cs="Times New Roman"/>
          <w:b/>
          <w:bCs/>
          <w:sz w:val="28"/>
          <w:szCs w:val="28"/>
          <w:lang w:val="en-IN"/>
        </w:rPr>
      </w:pPr>
    </w:p>
    <w:p w14:paraId="4763B403" w14:textId="77777777" w:rsidR="00077CDE" w:rsidRDefault="00077CDE" w:rsidP="00E007CB">
      <w:pPr>
        <w:spacing w:line="360" w:lineRule="auto"/>
        <w:ind w:left="720"/>
        <w:jc w:val="both"/>
        <w:rPr>
          <w:rFonts w:ascii="Times New Roman" w:eastAsia="Times New Roman" w:hAnsi="Times New Roman" w:cs="Times New Roman"/>
          <w:b/>
          <w:bCs/>
          <w:sz w:val="28"/>
          <w:szCs w:val="28"/>
          <w:lang w:val="en-IN"/>
        </w:rPr>
      </w:pPr>
    </w:p>
    <w:p w14:paraId="5F73555F" w14:textId="77777777" w:rsidR="00077CDE" w:rsidRDefault="00077CDE" w:rsidP="00E007CB">
      <w:pPr>
        <w:spacing w:line="360" w:lineRule="auto"/>
        <w:ind w:left="720"/>
        <w:jc w:val="both"/>
        <w:rPr>
          <w:rFonts w:ascii="Times New Roman" w:eastAsia="Times New Roman" w:hAnsi="Times New Roman" w:cs="Times New Roman"/>
          <w:b/>
          <w:bCs/>
          <w:sz w:val="28"/>
          <w:szCs w:val="28"/>
          <w:lang w:val="en-IN"/>
        </w:rPr>
      </w:pPr>
    </w:p>
    <w:p w14:paraId="7BFCC3EF" w14:textId="77777777" w:rsidR="00077CDE" w:rsidRDefault="00077CDE" w:rsidP="00E007CB">
      <w:pPr>
        <w:spacing w:line="360" w:lineRule="auto"/>
        <w:ind w:left="720"/>
        <w:jc w:val="both"/>
        <w:rPr>
          <w:rFonts w:ascii="Times New Roman" w:eastAsia="Times New Roman" w:hAnsi="Times New Roman" w:cs="Times New Roman"/>
          <w:b/>
          <w:bCs/>
          <w:sz w:val="28"/>
          <w:szCs w:val="28"/>
          <w:lang w:val="en-IN"/>
        </w:rPr>
      </w:pPr>
    </w:p>
    <w:p w14:paraId="1814393B" w14:textId="3DA9C791" w:rsidR="008C7BED" w:rsidRPr="008C7BED" w:rsidRDefault="008C7BED" w:rsidP="00E007CB">
      <w:pPr>
        <w:spacing w:line="360" w:lineRule="auto"/>
        <w:ind w:left="720"/>
        <w:jc w:val="both"/>
        <w:rPr>
          <w:rFonts w:ascii="Times New Roman" w:eastAsia="Times New Roman" w:hAnsi="Times New Roman" w:cs="Times New Roman"/>
          <w:sz w:val="20"/>
          <w:szCs w:val="20"/>
          <w:lang w:val="en-IN"/>
        </w:rPr>
      </w:pP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0"/>
          <w:szCs w:val="20"/>
          <w:lang w:val="en-IN"/>
        </w:rPr>
        <w:tab/>
      </w:r>
      <w:r>
        <w:rPr>
          <w:rFonts w:ascii="Times New Roman" w:eastAsia="Times New Roman" w:hAnsi="Times New Roman" w:cs="Times New Roman"/>
          <w:sz w:val="20"/>
          <w:szCs w:val="20"/>
          <w:lang w:val="en-IN"/>
        </w:rPr>
        <w:tab/>
        <w:t xml:space="preserve">Fig 4.6 Data.txt </w:t>
      </w:r>
    </w:p>
    <w:p w14:paraId="4E5C54F9" w14:textId="669EFA7F" w:rsidR="00C47925" w:rsidRPr="00C47925" w:rsidRDefault="00C47925" w:rsidP="00E007CB">
      <w:pPr>
        <w:spacing w:line="360" w:lineRule="auto"/>
        <w:ind w:left="720"/>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4.</w:t>
      </w:r>
      <w:r w:rsidRPr="00C47925">
        <w:rPr>
          <w:rFonts w:ascii="Times New Roman" w:eastAsia="Times New Roman" w:hAnsi="Times New Roman" w:cs="Times New Roman"/>
          <w:b/>
          <w:bCs/>
          <w:sz w:val="28"/>
          <w:szCs w:val="28"/>
          <w:lang w:val="en-IN"/>
        </w:rPr>
        <w:t>3. Graphical User Interface (GUI) Application:</w:t>
      </w:r>
    </w:p>
    <w:p w14:paraId="78441CD1" w14:textId="44A2664E" w:rsidR="00C47925" w:rsidRDefault="00C47925" w:rsidP="00E007CB">
      <w:pPr>
        <w:spacing w:line="360" w:lineRule="auto"/>
        <w:ind w:left="720"/>
        <w:jc w:val="both"/>
        <w:rPr>
          <w:rFonts w:ascii="Times New Roman" w:eastAsia="Times New Roman" w:hAnsi="Times New Roman" w:cs="Times New Roman"/>
          <w:b/>
          <w:bCs/>
          <w:sz w:val="28"/>
          <w:szCs w:val="28"/>
          <w:lang w:val="en-IN"/>
        </w:rPr>
      </w:pPr>
    </w:p>
    <w:p w14:paraId="4734A588" w14:textId="35AC2473" w:rsidR="00C47925" w:rsidRPr="006C5B59" w:rsidRDefault="00C47925" w:rsidP="00E007CB">
      <w:pPr>
        <w:spacing w:line="360" w:lineRule="auto"/>
        <w:ind w:left="720"/>
        <w:jc w:val="both"/>
        <w:rPr>
          <w:rFonts w:ascii="Times New Roman" w:eastAsia="Times New Roman" w:hAnsi="Times New Roman" w:cs="Times New Roman"/>
          <w:b/>
          <w:bCs/>
          <w:sz w:val="24"/>
          <w:szCs w:val="24"/>
          <w:lang w:val="en-IN"/>
        </w:rPr>
      </w:pPr>
      <w:r w:rsidRPr="006C5B59">
        <w:rPr>
          <w:rFonts w:ascii="Times New Roman" w:eastAsia="Times New Roman" w:hAnsi="Times New Roman" w:cs="Times New Roman"/>
          <w:b/>
          <w:bCs/>
          <w:sz w:val="24"/>
          <w:szCs w:val="24"/>
          <w:lang w:val="en-IN"/>
        </w:rPr>
        <w:t>4.3.1 Interface Design:</w:t>
      </w:r>
    </w:p>
    <w:p w14:paraId="49BF1A69" w14:textId="7DAD711A" w:rsidR="00C47925" w:rsidRPr="00C47925" w:rsidRDefault="00C47925" w:rsidP="00E007CB">
      <w:pPr>
        <w:spacing w:line="360" w:lineRule="auto"/>
        <w:ind w:left="720"/>
        <w:jc w:val="both"/>
        <w:rPr>
          <w:rFonts w:ascii="Times New Roman" w:eastAsia="Times New Roman" w:hAnsi="Times New Roman" w:cs="Times New Roman"/>
          <w:sz w:val="24"/>
          <w:szCs w:val="24"/>
          <w:lang w:val="en-IN"/>
        </w:rPr>
      </w:pPr>
      <w:r w:rsidRPr="00C47925">
        <w:rPr>
          <w:rFonts w:ascii="Times New Roman" w:eastAsia="Times New Roman" w:hAnsi="Times New Roman" w:cs="Times New Roman"/>
          <w:sz w:val="24"/>
          <w:szCs w:val="24"/>
          <w:lang w:val="en-IN"/>
        </w:rPr>
        <w:t xml:space="preserve">The </w:t>
      </w:r>
      <w:proofErr w:type="spellStart"/>
      <w:r w:rsidRPr="00C47925">
        <w:rPr>
          <w:rFonts w:ascii="Times New Roman" w:eastAsia="Times New Roman" w:hAnsi="Times New Roman" w:cs="Times New Roman"/>
          <w:sz w:val="24"/>
          <w:szCs w:val="24"/>
          <w:lang w:val="en-IN"/>
        </w:rPr>
        <w:t>Tkinter</w:t>
      </w:r>
      <w:proofErr w:type="spellEnd"/>
      <w:r w:rsidRPr="00C47925">
        <w:rPr>
          <w:rFonts w:ascii="Times New Roman" w:eastAsia="Times New Roman" w:hAnsi="Times New Roman" w:cs="Times New Roman"/>
          <w:sz w:val="24"/>
          <w:szCs w:val="24"/>
          <w:lang w:val="en-IN"/>
        </w:rPr>
        <w:t xml:space="preserve">-based GUI application effectively integrated the face capture logic, allowing users to seamlessly add their faces to the recognition database. The interface </w:t>
      </w:r>
      <w:r w:rsidRPr="00C47925">
        <w:rPr>
          <w:rFonts w:ascii="Times New Roman" w:eastAsia="Times New Roman" w:hAnsi="Times New Roman" w:cs="Times New Roman"/>
          <w:sz w:val="24"/>
          <w:szCs w:val="24"/>
          <w:lang w:val="en-IN"/>
        </w:rPr>
        <w:lastRenderedPageBreak/>
        <w:t xml:space="preserve">included entry fields for </w:t>
      </w:r>
      <w:proofErr w:type="gramStart"/>
      <w:r w:rsidRPr="00C47925">
        <w:rPr>
          <w:rFonts w:ascii="Times New Roman" w:eastAsia="Times New Roman" w:hAnsi="Times New Roman" w:cs="Times New Roman"/>
          <w:sz w:val="24"/>
          <w:szCs w:val="24"/>
          <w:lang w:val="en-IN"/>
        </w:rPr>
        <w:t>user names</w:t>
      </w:r>
      <w:proofErr w:type="gramEnd"/>
      <w:r w:rsidRPr="00C47925">
        <w:rPr>
          <w:rFonts w:ascii="Times New Roman" w:eastAsia="Times New Roman" w:hAnsi="Times New Roman" w:cs="Times New Roman"/>
          <w:sz w:val="24"/>
          <w:szCs w:val="24"/>
          <w:lang w:val="en-IN"/>
        </w:rPr>
        <w:t xml:space="preserve"> and a button to initiate face capture.</w:t>
      </w:r>
      <w:r w:rsidR="00FE68A4">
        <w:rPr>
          <w:rFonts w:ascii="Times New Roman" w:eastAsia="Times New Roman" w:hAnsi="Times New Roman" w:cs="Times New Roman"/>
          <w:sz w:val="24"/>
          <w:szCs w:val="24"/>
          <w:lang w:val="en-IN"/>
        </w:rPr>
        <w:t xml:space="preserve"> The GUI is shown in the figure below (fig 4.</w:t>
      </w:r>
      <w:r w:rsidR="008C7BED">
        <w:rPr>
          <w:rFonts w:ascii="Times New Roman" w:eastAsia="Times New Roman" w:hAnsi="Times New Roman" w:cs="Times New Roman"/>
          <w:sz w:val="24"/>
          <w:szCs w:val="24"/>
          <w:lang w:val="en-IN"/>
        </w:rPr>
        <w:t>7</w:t>
      </w:r>
      <w:r w:rsidR="00FE68A4">
        <w:rPr>
          <w:rFonts w:ascii="Times New Roman" w:eastAsia="Times New Roman" w:hAnsi="Times New Roman" w:cs="Times New Roman"/>
          <w:sz w:val="24"/>
          <w:szCs w:val="24"/>
          <w:lang w:val="en-IN"/>
        </w:rPr>
        <w:t>).</w:t>
      </w:r>
    </w:p>
    <w:p w14:paraId="7D61EE86" w14:textId="01D8DC79" w:rsidR="00C47925" w:rsidRDefault="008C7BED" w:rsidP="00E007CB">
      <w:pPr>
        <w:spacing w:line="360" w:lineRule="auto"/>
        <w:ind w:left="720"/>
        <w:jc w:val="both"/>
        <w:rPr>
          <w:rFonts w:ascii="Times New Roman" w:eastAsia="Times New Roman" w:hAnsi="Times New Roman" w:cs="Times New Roman"/>
          <w:b/>
          <w:bCs/>
          <w:sz w:val="28"/>
          <w:szCs w:val="28"/>
          <w:lang w:val="en-IN"/>
        </w:rPr>
      </w:pPr>
      <w:r w:rsidRPr="00FE68A4">
        <w:rPr>
          <w:rFonts w:ascii="Times New Roman" w:eastAsia="Times New Roman" w:hAnsi="Times New Roman" w:cs="Times New Roman"/>
          <w:b/>
          <w:bCs/>
          <w:noProof/>
          <w:sz w:val="28"/>
          <w:szCs w:val="28"/>
          <w:lang w:val="en-IN"/>
        </w:rPr>
        <w:drawing>
          <wp:anchor distT="0" distB="0" distL="114300" distR="114300" simplePos="0" relativeHeight="251660288" behindDoc="1" locked="0" layoutInCell="1" allowOverlap="1" wp14:anchorId="44E3A365" wp14:editId="3AC20F72">
            <wp:simplePos x="0" y="0"/>
            <wp:positionH relativeFrom="margin">
              <wp:posOffset>1499235</wp:posOffset>
            </wp:positionH>
            <wp:positionV relativeFrom="page">
              <wp:posOffset>1445260</wp:posOffset>
            </wp:positionV>
            <wp:extent cx="2700655" cy="1518920"/>
            <wp:effectExtent l="0" t="0" r="4445" b="5080"/>
            <wp:wrapNone/>
            <wp:docPr id="157195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5048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0655" cy="1518920"/>
                    </a:xfrm>
                    <a:prstGeom prst="rect">
                      <a:avLst/>
                    </a:prstGeom>
                  </pic:spPr>
                </pic:pic>
              </a:graphicData>
            </a:graphic>
            <wp14:sizeRelH relativeFrom="margin">
              <wp14:pctWidth>0</wp14:pctWidth>
            </wp14:sizeRelH>
            <wp14:sizeRelV relativeFrom="margin">
              <wp14:pctHeight>0</wp14:pctHeight>
            </wp14:sizeRelV>
          </wp:anchor>
        </w:drawing>
      </w:r>
    </w:p>
    <w:p w14:paraId="4E46D041" w14:textId="175C7680" w:rsidR="00FE68A4" w:rsidRDefault="00FE68A4" w:rsidP="00E007CB">
      <w:pPr>
        <w:spacing w:line="360" w:lineRule="auto"/>
        <w:ind w:left="720"/>
        <w:jc w:val="both"/>
        <w:rPr>
          <w:rFonts w:ascii="Times New Roman" w:eastAsia="Times New Roman" w:hAnsi="Times New Roman" w:cs="Times New Roman"/>
          <w:b/>
          <w:bCs/>
          <w:sz w:val="24"/>
          <w:szCs w:val="24"/>
          <w:lang w:val="en-IN"/>
        </w:rPr>
      </w:pPr>
    </w:p>
    <w:p w14:paraId="3B2E1012" w14:textId="5D75D6E7" w:rsidR="00FE68A4" w:rsidRDefault="00FE68A4" w:rsidP="00E007CB">
      <w:pPr>
        <w:spacing w:line="360" w:lineRule="auto"/>
        <w:ind w:left="720"/>
        <w:jc w:val="both"/>
        <w:rPr>
          <w:rFonts w:ascii="Times New Roman" w:eastAsia="Times New Roman" w:hAnsi="Times New Roman" w:cs="Times New Roman"/>
          <w:b/>
          <w:bCs/>
          <w:sz w:val="24"/>
          <w:szCs w:val="24"/>
          <w:lang w:val="en-IN"/>
        </w:rPr>
      </w:pPr>
    </w:p>
    <w:p w14:paraId="260857FC" w14:textId="395F2093" w:rsidR="00FE68A4" w:rsidRDefault="00FE68A4" w:rsidP="00E007CB">
      <w:pPr>
        <w:spacing w:line="360" w:lineRule="auto"/>
        <w:ind w:left="720"/>
        <w:jc w:val="both"/>
        <w:rPr>
          <w:rFonts w:ascii="Times New Roman" w:eastAsia="Times New Roman" w:hAnsi="Times New Roman" w:cs="Times New Roman"/>
          <w:b/>
          <w:bCs/>
          <w:sz w:val="24"/>
          <w:szCs w:val="24"/>
          <w:lang w:val="en-IN"/>
        </w:rPr>
      </w:pPr>
    </w:p>
    <w:p w14:paraId="68D13678" w14:textId="77777777" w:rsidR="00FE68A4" w:rsidRDefault="00FE68A4" w:rsidP="00E007CB">
      <w:pPr>
        <w:spacing w:line="360" w:lineRule="auto"/>
        <w:ind w:left="720"/>
        <w:jc w:val="both"/>
        <w:rPr>
          <w:rFonts w:ascii="Times New Roman" w:eastAsia="Times New Roman" w:hAnsi="Times New Roman" w:cs="Times New Roman"/>
          <w:b/>
          <w:bCs/>
          <w:sz w:val="24"/>
          <w:szCs w:val="24"/>
          <w:lang w:val="en-IN"/>
        </w:rPr>
      </w:pPr>
    </w:p>
    <w:p w14:paraId="1723D790" w14:textId="77777777" w:rsidR="00FE68A4" w:rsidRDefault="00FE68A4" w:rsidP="00E007CB">
      <w:pPr>
        <w:spacing w:line="360" w:lineRule="auto"/>
        <w:ind w:left="720"/>
        <w:jc w:val="both"/>
        <w:rPr>
          <w:rFonts w:ascii="Times New Roman" w:eastAsia="Times New Roman" w:hAnsi="Times New Roman" w:cs="Times New Roman"/>
          <w:b/>
          <w:bCs/>
          <w:sz w:val="24"/>
          <w:szCs w:val="24"/>
          <w:lang w:val="en-IN"/>
        </w:rPr>
      </w:pPr>
    </w:p>
    <w:p w14:paraId="2CA398E3" w14:textId="6B3BA4BD" w:rsidR="00FE68A4" w:rsidRPr="00FE68A4" w:rsidRDefault="00FE68A4" w:rsidP="008C7BED">
      <w:pPr>
        <w:spacing w:line="360" w:lineRule="auto"/>
        <w:ind w:left="2880" w:firstLine="720"/>
        <w:jc w:val="both"/>
        <w:rPr>
          <w:rFonts w:ascii="Times New Roman" w:eastAsia="Times New Roman" w:hAnsi="Times New Roman" w:cs="Times New Roman"/>
          <w:sz w:val="20"/>
          <w:szCs w:val="20"/>
          <w:lang w:val="en-IN"/>
        </w:rPr>
      </w:pPr>
      <w:r>
        <w:rPr>
          <w:rFonts w:ascii="Times New Roman" w:eastAsia="Times New Roman" w:hAnsi="Times New Roman" w:cs="Times New Roman"/>
          <w:sz w:val="20"/>
          <w:szCs w:val="20"/>
          <w:lang w:val="en-IN"/>
        </w:rPr>
        <w:t>fig. 4.</w:t>
      </w:r>
      <w:r w:rsidR="008C7BED">
        <w:rPr>
          <w:rFonts w:ascii="Times New Roman" w:eastAsia="Times New Roman" w:hAnsi="Times New Roman" w:cs="Times New Roman"/>
          <w:sz w:val="20"/>
          <w:szCs w:val="20"/>
          <w:lang w:val="en-IN"/>
        </w:rPr>
        <w:t>7 GUI (Graphical User Interface)</w:t>
      </w:r>
    </w:p>
    <w:p w14:paraId="43651D57" w14:textId="3D2387F7" w:rsidR="00C47925" w:rsidRPr="006C5B59" w:rsidRDefault="00C47925" w:rsidP="00E007CB">
      <w:pPr>
        <w:spacing w:line="360" w:lineRule="auto"/>
        <w:ind w:left="720"/>
        <w:jc w:val="both"/>
        <w:rPr>
          <w:rFonts w:ascii="Times New Roman" w:eastAsia="Times New Roman" w:hAnsi="Times New Roman" w:cs="Times New Roman"/>
          <w:b/>
          <w:bCs/>
          <w:sz w:val="24"/>
          <w:szCs w:val="24"/>
          <w:lang w:val="en-IN"/>
        </w:rPr>
      </w:pPr>
      <w:r w:rsidRPr="006C5B59">
        <w:rPr>
          <w:rFonts w:ascii="Times New Roman" w:eastAsia="Times New Roman" w:hAnsi="Times New Roman" w:cs="Times New Roman"/>
          <w:b/>
          <w:bCs/>
          <w:sz w:val="24"/>
          <w:szCs w:val="24"/>
          <w:lang w:val="en-IN"/>
        </w:rPr>
        <w:t>4.3.2 User Interaction:</w:t>
      </w:r>
    </w:p>
    <w:p w14:paraId="19235B5D" w14:textId="00DF9990" w:rsidR="00C47925" w:rsidRPr="00C47925" w:rsidRDefault="00C47925" w:rsidP="00E007CB">
      <w:pPr>
        <w:spacing w:line="360" w:lineRule="auto"/>
        <w:ind w:left="720"/>
        <w:jc w:val="both"/>
        <w:rPr>
          <w:rFonts w:ascii="Times New Roman" w:eastAsia="Times New Roman" w:hAnsi="Times New Roman" w:cs="Times New Roman"/>
          <w:sz w:val="24"/>
          <w:szCs w:val="24"/>
          <w:lang w:val="en-IN"/>
        </w:rPr>
      </w:pPr>
      <w:r w:rsidRPr="00C47925">
        <w:rPr>
          <w:rFonts w:ascii="Times New Roman" w:eastAsia="Times New Roman" w:hAnsi="Times New Roman" w:cs="Times New Roman"/>
          <w:sz w:val="24"/>
          <w:szCs w:val="24"/>
          <w:lang w:val="en-IN"/>
        </w:rPr>
        <w:t xml:space="preserve">Users interacted with the GUI to input their names and capture faces, providing a streamlined process for updating the recognition database. The closing event of the </w:t>
      </w:r>
      <w:proofErr w:type="spellStart"/>
      <w:r w:rsidRPr="00C47925">
        <w:rPr>
          <w:rFonts w:ascii="Times New Roman" w:eastAsia="Times New Roman" w:hAnsi="Times New Roman" w:cs="Times New Roman"/>
          <w:sz w:val="24"/>
          <w:szCs w:val="24"/>
          <w:lang w:val="en-IN"/>
        </w:rPr>
        <w:t>Tkinter</w:t>
      </w:r>
      <w:proofErr w:type="spellEnd"/>
      <w:r w:rsidRPr="00C47925">
        <w:rPr>
          <w:rFonts w:ascii="Times New Roman" w:eastAsia="Times New Roman" w:hAnsi="Times New Roman" w:cs="Times New Roman"/>
          <w:sz w:val="24"/>
          <w:szCs w:val="24"/>
          <w:lang w:val="en-IN"/>
        </w:rPr>
        <w:t xml:space="preserve"> window was appropriately handled, ensuring the proper release of resources.</w:t>
      </w:r>
    </w:p>
    <w:p w14:paraId="265CF1FA" w14:textId="297D0D73" w:rsidR="00C47925" w:rsidRDefault="00C47925" w:rsidP="00E007CB">
      <w:pPr>
        <w:spacing w:line="360" w:lineRule="auto"/>
        <w:ind w:left="720"/>
        <w:jc w:val="both"/>
        <w:rPr>
          <w:rFonts w:ascii="Times New Roman" w:eastAsia="Times New Roman" w:hAnsi="Times New Roman" w:cs="Times New Roman"/>
          <w:b/>
          <w:bCs/>
          <w:sz w:val="28"/>
          <w:szCs w:val="28"/>
          <w:lang w:val="en-IN"/>
        </w:rPr>
      </w:pPr>
    </w:p>
    <w:p w14:paraId="7C74C092" w14:textId="35E2BC85" w:rsidR="00C47925" w:rsidRPr="006C5B59" w:rsidRDefault="00C47925" w:rsidP="00E007CB">
      <w:pPr>
        <w:spacing w:line="360" w:lineRule="auto"/>
        <w:ind w:left="720"/>
        <w:jc w:val="both"/>
        <w:rPr>
          <w:rFonts w:ascii="Times New Roman" w:eastAsia="Times New Roman" w:hAnsi="Times New Roman" w:cs="Times New Roman"/>
          <w:b/>
          <w:bCs/>
          <w:sz w:val="28"/>
          <w:szCs w:val="28"/>
          <w:lang w:val="en-IN"/>
        </w:rPr>
      </w:pPr>
      <w:r w:rsidRPr="006C5B59">
        <w:rPr>
          <w:rFonts w:ascii="Times New Roman" w:eastAsia="Times New Roman" w:hAnsi="Times New Roman" w:cs="Times New Roman"/>
          <w:b/>
          <w:bCs/>
          <w:sz w:val="28"/>
          <w:szCs w:val="28"/>
          <w:lang w:val="en-IN"/>
        </w:rPr>
        <w:t>4.4. Overall System Evaluation:</w:t>
      </w:r>
    </w:p>
    <w:p w14:paraId="260C8D50" w14:textId="665723C2" w:rsidR="00C47925" w:rsidRPr="00C47925" w:rsidRDefault="00C47925" w:rsidP="00E007CB">
      <w:pPr>
        <w:spacing w:line="360" w:lineRule="auto"/>
        <w:ind w:left="720"/>
        <w:jc w:val="both"/>
        <w:rPr>
          <w:rFonts w:ascii="Times New Roman" w:eastAsia="Times New Roman" w:hAnsi="Times New Roman" w:cs="Times New Roman"/>
          <w:sz w:val="24"/>
          <w:szCs w:val="24"/>
          <w:lang w:val="en-IN"/>
        </w:rPr>
      </w:pPr>
      <w:r w:rsidRPr="00C47925">
        <w:rPr>
          <w:rFonts w:ascii="Times New Roman" w:eastAsia="Times New Roman" w:hAnsi="Times New Roman" w:cs="Times New Roman"/>
          <w:sz w:val="24"/>
          <w:szCs w:val="24"/>
          <w:lang w:val="en-IN"/>
        </w:rPr>
        <w:t>The system successfully addressed the primary objectives of implementing a face recognition-based attendance marking system. Key strengths include:</w:t>
      </w:r>
    </w:p>
    <w:p w14:paraId="4A95FBAC" w14:textId="77777777" w:rsidR="00C47925" w:rsidRPr="00C47925" w:rsidRDefault="00C47925" w:rsidP="00E007CB">
      <w:pPr>
        <w:numPr>
          <w:ilvl w:val="0"/>
          <w:numId w:val="9"/>
        </w:numPr>
        <w:tabs>
          <w:tab w:val="clear" w:pos="720"/>
          <w:tab w:val="num" w:pos="1440"/>
        </w:tabs>
        <w:spacing w:line="360" w:lineRule="auto"/>
        <w:ind w:left="1440"/>
        <w:jc w:val="both"/>
        <w:rPr>
          <w:rFonts w:ascii="Times New Roman" w:eastAsia="Times New Roman" w:hAnsi="Times New Roman" w:cs="Times New Roman"/>
          <w:sz w:val="24"/>
          <w:szCs w:val="24"/>
          <w:lang w:val="en-IN"/>
        </w:rPr>
      </w:pPr>
      <w:r w:rsidRPr="00C47925">
        <w:rPr>
          <w:rFonts w:ascii="Times New Roman" w:eastAsia="Times New Roman" w:hAnsi="Times New Roman" w:cs="Times New Roman"/>
          <w:sz w:val="24"/>
          <w:szCs w:val="24"/>
          <w:lang w:val="en-IN"/>
        </w:rPr>
        <w:t>Accurate face recognition during live video feeds.</w:t>
      </w:r>
    </w:p>
    <w:p w14:paraId="76E4C581" w14:textId="77777777" w:rsidR="00C47925" w:rsidRPr="00C47925" w:rsidRDefault="00C47925" w:rsidP="00E007CB">
      <w:pPr>
        <w:numPr>
          <w:ilvl w:val="0"/>
          <w:numId w:val="9"/>
        </w:numPr>
        <w:tabs>
          <w:tab w:val="clear" w:pos="720"/>
          <w:tab w:val="num" w:pos="1440"/>
        </w:tabs>
        <w:spacing w:line="360" w:lineRule="auto"/>
        <w:ind w:left="1440"/>
        <w:jc w:val="both"/>
        <w:rPr>
          <w:rFonts w:ascii="Times New Roman" w:eastAsia="Times New Roman" w:hAnsi="Times New Roman" w:cs="Times New Roman"/>
          <w:sz w:val="24"/>
          <w:szCs w:val="24"/>
          <w:lang w:val="en-IN"/>
        </w:rPr>
      </w:pPr>
      <w:r w:rsidRPr="00C47925">
        <w:rPr>
          <w:rFonts w:ascii="Times New Roman" w:eastAsia="Times New Roman" w:hAnsi="Times New Roman" w:cs="Times New Roman"/>
          <w:sz w:val="24"/>
          <w:szCs w:val="24"/>
          <w:lang w:val="en-IN"/>
        </w:rPr>
        <w:t>Effective prevention of duplicate attendance entries.</w:t>
      </w:r>
    </w:p>
    <w:p w14:paraId="4179E5C4" w14:textId="77777777" w:rsidR="00C47925" w:rsidRPr="00C47925" w:rsidRDefault="00C47925" w:rsidP="00E007CB">
      <w:pPr>
        <w:numPr>
          <w:ilvl w:val="0"/>
          <w:numId w:val="9"/>
        </w:numPr>
        <w:tabs>
          <w:tab w:val="clear" w:pos="720"/>
          <w:tab w:val="num" w:pos="1440"/>
        </w:tabs>
        <w:spacing w:line="360" w:lineRule="auto"/>
        <w:ind w:left="1440"/>
        <w:jc w:val="both"/>
        <w:rPr>
          <w:rFonts w:ascii="Times New Roman" w:eastAsia="Times New Roman" w:hAnsi="Times New Roman" w:cs="Times New Roman"/>
          <w:sz w:val="24"/>
          <w:szCs w:val="24"/>
          <w:lang w:val="en-IN"/>
        </w:rPr>
      </w:pPr>
      <w:r w:rsidRPr="00C47925">
        <w:rPr>
          <w:rFonts w:ascii="Times New Roman" w:eastAsia="Times New Roman" w:hAnsi="Times New Roman" w:cs="Times New Roman"/>
          <w:sz w:val="24"/>
          <w:szCs w:val="24"/>
          <w:lang w:val="en-IN"/>
        </w:rPr>
        <w:t>User-friendly face capture application with a clear interface.</w:t>
      </w:r>
    </w:p>
    <w:p w14:paraId="7C706C70" w14:textId="77777777" w:rsidR="00C47925" w:rsidRDefault="00C47925" w:rsidP="00E007CB">
      <w:pPr>
        <w:numPr>
          <w:ilvl w:val="0"/>
          <w:numId w:val="9"/>
        </w:numPr>
        <w:tabs>
          <w:tab w:val="clear" w:pos="720"/>
          <w:tab w:val="num" w:pos="1440"/>
        </w:tabs>
        <w:spacing w:line="360" w:lineRule="auto"/>
        <w:ind w:left="1440"/>
        <w:jc w:val="both"/>
        <w:rPr>
          <w:rFonts w:ascii="Times New Roman" w:eastAsia="Times New Roman" w:hAnsi="Times New Roman" w:cs="Times New Roman"/>
          <w:sz w:val="24"/>
          <w:szCs w:val="24"/>
          <w:lang w:val="en-IN"/>
        </w:rPr>
      </w:pPr>
      <w:r w:rsidRPr="00C47925">
        <w:rPr>
          <w:rFonts w:ascii="Times New Roman" w:eastAsia="Times New Roman" w:hAnsi="Times New Roman" w:cs="Times New Roman"/>
          <w:sz w:val="24"/>
          <w:szCs w:val="24"/>
          <w:lang w:val="en-IN"/>
        </w:rPr>
        <w:t>Seamless integration of face capture functionality with the main system.</w:t>
      </w:r>
    </w:p>
    <w:p w14:paraId="22FAB4F4" w14:textId="77777777" w:rsidR="00C47925" w:rsidRPr="00C47925" w:rsidRDefault="00C47925" w:rsidP="00E007CB">
      <w:pPr>
        <w:spacing w:line="360" w:lineRule="auto"/>
        <w:ind w:left="720"/>
        <w:jc w:val="both"/>
        <w:rPr>
          <w:rFonts w:ascii="Times New Roman" w:eastAsia="Times New Roman" w:hAnsi="Times New Roman" w:cs="Times New Roman"/>
          <w:sz w:val="24"/>
          <w:szCs w:val="24"/>
          <w:lang w:val="en-IN"/>
        </w:rPr>
      </w:pPr>
    </w:p>
    <w:p w14:paraId="7FFCF587" w14:textId="17E2644F" w:rsidR="00C47925" w:rsidRPr="00C47925" w:rsidRDefault="00C47925" w:rsidP="00E007CB">
      <w:pPr>
        <w:spacing w:line="360" w:lineRule="auto"/>
        <w:ind w:left="720"/>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4.</w:t>
      </w:r>
      <w:r w:rsidRPr="00C47925">
        <w:rPr>
          <w:rFonts w:ascii="Times New Roman" w:eastAsia="Times New Roman" w:hAnsi="Times New Roman" w:cs="Times New Roman"/>
          <w:b/>
          <w:bCs/>
          <w:sz w:val="28"/>
          <w:szCs w:val="28"/>
          <w:lang w:val="en-IN"/>
        </w:rPr>
        <w:t>5. Future Enhancements:</w:t>
      </w:r>
    </w:p>
    <w:p w14:paraId="26642B2A" w14:textId="77777777" w:rsidR="00C47925" w:rsidRPr="00C47925" w:rsidRDefault="00C47925" w:rsidP="00E007CB">
      <w:pPr>
        <w:spacing w:line="360" w:lineRule="auto"/>
        <w:ind w:left="720"/>
        <w:jc w:val="both"/>
        <w:rPr>
          <w:rFonts w:ascii="Times New Roman" w:eastAsia="Times New Roman" w:hAnsi="Times New Roman" w:cs="Times New Roman"/>
          <w:sz w:val="24"/>
          <w:szCs w:val="24"/>
          <w:lang w:val="en-IN"/>
        </w:rPr>
      </w:pPr>
      <w:r w:rsidRPr="00C47925">
        <w:rPr>
          <w:rFonts w:ascii="Times New Roman" w:eastAsia="Times New Roman" w:hAnsi="Times New Roman" w:cs="Times New Roman"/>
          <w:sz w:val="24"/>
          <w:szCs w:val="24"/>
          <w:lang w:val="en-IN"/>
        </w:rPr>
        <w:t>While the current system is functional and reliable, there are opportunities for future enhancements:</w:t>
      </w:r>
    </w:p>
    <w:p w14:paraId="6BD8AC1E" w14:textId="77777777" w:rsidR="00C47925" w:rsidRPr="00C47925" w:rsidRDefault="00C47925" w:rsidP="00E007CB">
      <w:pPr>
        <w:numPr>
          <w:ilvl w:val="0"/>
          <w:numId w:val="10"/>
        </w:numPr>
        <w:tabs>
          <w:tab w:val="clear" w:pos="720"/>
          <w:tab w:val="num" w:pos="1440"/>
        </w:tabs>
        <w:spacing w:line="360" w:lineRule="auto"/>
        <w:ind w:left="1440"/>
        <w:jc w:val="both"/>
        <w:rPr>
          <w:rFonts w:ascii="Times New Roman" w:eastAsia="Times New Roman" w:hAnsi="Times New Roman" w:cs="Times New Roman"/>
          <w:sz w:val="24"/>
          <w:szCs w:val="24"/>
          <w:lang w:val="en-IN"/>
        </w:rPr>
      </w:pPr>
      <w:r w:rsidRPr="00C47925">
        <w:rPr>
          <w:rFonts w:ascii="Times New Roman" w:eastAsia="Times New Roman" w:hAnsi="Times New Roman" w:cs="Times New Roman"/>
          <w:sz w:val="24"/>
          <w:szCs w:val="24"/>
          <w:lang w:val="en-IN"/>
        </w:rPr>
        <w:t>Real-time Notification</w:t>
      </w:r>
      <w:r w:rsidRPr="00C47925">
        <w:rPr>
          <w:rFonts w:ascii="Times New Roman" w:eastAsia="Times New Roman" w:hAnsi="Times New Roman" w:cs="Times New Roman"/>
          <w:b/>
          <w:bCs/>
          <w:sz w:val="24"/>
          <w:szCs w:val="24"/>
          <w:lang w:val="en-IN"/>
        </w:rPr>
        <w:t>:</w:t>
      </w:r>
      <w:r w:rsidRPr="00C47925">
        <w:rPr>
          <w:rFonts w:ascii="Times New Roman" w:eastAsia="Times New Roman" w:hAnsi="Times New Roman" w:cs="Times New Roman"/>
          <w:sz w:val="24"/>
          <w:szCs w:val="24"/>
          <w:lang w:val="en-IN"/>
        </w:rPr>
        <w:t xml:space="preserve"> Implement real-time notification features to alert administrators or users when attendance is marked.</w:t>
      </w:r>
    </w:p>
    <w:p w14:paraId="34152185" w14:textId="31E26FCF" w:rsidR="00C47925" w:rsidRPr="00C47925" w:rsidRDefault="00C47925" w:rsidP="00E007CB">
      <w:pPr>
        <w:numPr>
          <w:ilvl w:val="0"/>
          <w:numId w:val="10"/>
        </w:numPr>
        <w:tabs>
          <w:tab w:val="clear" w:pos="720"/>
          <w:tab w:val="num" w:pos="1440"/>
        </w:tabs>
        <w:spacing w:line="360" w:lineRule="auto"/>
        <w:ind w:left="1440"/>
        <w:jc w:val="both"/>
        <w:rPr>
          <w:rFonts w:ascii="Times New Roman" w:eastAsia="Times New Roman" w:hAnsi="Times New Roman" w:cs="Times New Roman"/>
          <w:sz w:val="24"/>
          <w:szCs w:val="24"/>
          <w:lang w:val="en-IN"/>
        </w:rPr>
      </w:pPr>
      <w:r w:rsidRPr="00C47925">
        <w:rPr>
          <w:rFonts w:ascii="Times New Roman" w:eastAsia="Times New Roman" w:hAnsi="Times New Roman" w:cs="Times New Roman"/>
          <w:sz w:val="24"/>
          <w:szCs w:val="24"/>
          <w:lang w:val="en-IN"/>
        </w:rPr>
        <w:t>Optimization of Face Capture</w:t>
      </w:r>
      <w:r w:rsidRPr="00C47925">
        <w:rPr>
          <w:rFonts w:ascii="Times New Roman" w:eastAsia="Times New Roman" w:hAnsi="Times New Roman" w:cs="Times New Roman"/>
          <w:b/>
          <w:bCs/>
          <w:sz w:val="24"/>
          <w:szCs w:val="24"/>
          <w:lang w:val="en-IN"/>
        </w:rPr>
        <w:t>:</w:t>
      </w:r>
      <w:r w:rsidRPr="00C47925">
        <w:rPr>
          <w:rFonts w:ascii="Times New Roman" w:eastAsia="Times New Roman" w:hAnsi="Times New Roman" w:cs="Times New Roman"/>
          <w:sz w:val="24"/>
          <w:szCs w:val="24"/>
          <w:lang w:val="en-IN"/>
        </w:rPr>
        <w:t xml:space="preserve"> Explore techniques to optimize the face capture process, such as automated selection of optimal images or quality control mechanisms.</w:t>
      </w:r>
    </w:p>
    <w:p w14:paraId="7E320519" w14:textId="77777777" w:rsidR="00B5259F" w:rsidRDefault="00B5259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58E58088" w14:textId="6B999690" w:rsidR="00D8240A" w:rsidRPr="00C47925" w:rsidRDefault="00000000" w:rsidP="00B5259F">
      <w:pPr>
        <w:spacing w:line="360" w:lineRule="auto"/>
        <w:ind w:firstLine="720"/>
        <w:jc w:val="both"/>
        <w:rPr>
          <w:rFonts w:ascii="Times New Roman" w:eastAsia="Times New Roman" w:hAnsi="Times New Roman" w:cs="Times New Roman"/>
          <w:sz w:val="24"/>
          <w:szCs w:val="24"/>
          <w:lang w:val="en-IN"/>
        </w:rPr>
      </w:pPr>
      <w:r w:rsidRPr="00C47925">
        <w:rPr>
          <w:rFonts w:ascii="Times New Roman" w:eastAsia="Times New Roman" w:hAnsi="Times New Roman" w:cs="Times New Roman"/>
          <w:b/>
          <w:sz w:val="32"/>
          <w:szCs w:val="32"/>
        </w:rPr>
        <w:lastRenderedPageBreak/>
        <w:t>Chapter 5</w:t>
      </w:r>
    </w:p>
    <w:p w14:paraId="7780BFBD" w14:textId="77777777" w:rsidR="00D8240A" w:rsidRDefault="00000000" w:rsidP="00E007CB">
      <w:pPr>
        <w:spacing w:line="360" w:lineRule="auto"/>
        <w:ind w:lef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2C20D66D" w14:textId="21547A3B" w:rsidR="00C47925" w:rsidRDefault="00C47925" w:rsidP="00E007CB">
      <w:pPr>
        <w:spacing w:line="360" w:lineRule="auto"/>
        <w:ind w:left="720"/>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5.1. </w:t>
      </w:r>
      <w:r w:rsidRPr="00C47925">
        <w:rPr>
          <w:rFonts w:ascii="Times New Roman" w:eastAsia="Times New Roman" w:hAnsi="Times New Roman" w:cs="Times New Roman"/>
          <w:b/>
          <w:bCs/>
          <w:sz w:val="28"/>
          <w:szCs w:val="28"/>
          <w:lang w:val="en-IN"/>
        </w:rPr>
        <w:t>Conclusions:</w:t>
      </w:r>
    </w:p>
    <w:p w14:paraId="02CEEF8A" w14:textId="6C899FF0" w:rsidR="00C47925" w:rsidRPr="00C47925" w:rsidRDefault="00EE538C" w:rsidP="00EE538C">
      <w:pPr>
        <w:spacing w:line="360" w:lineRule="auto"/>
        <w:ind w:left="72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The completed face recognition system will revolutionize the attendance management system and make it efficient, </w:t>
      </w:r>
      <w:proofErr w:type="gramStart"/>
      <w:r>
        <w:rPr>
          <w:rFonts w:ascii="Times New Roman" w:eastAsia="Times New Roman" w:hAnsi="Times New Roman" w:cs="Times New Roman"/>
          <w:sz w:val="24"/>
          <w:szCs w:val="24"/>
          <w:lang w:val="en-IN"/>
        </w:rPr>
        <w:t>cheaper</w:t>
      </w:r>
      <w:proofErr w:type="gramEnd"/>
      <w:r>
        <w:rPr>
          <w:rFonts w:ascii="Times New Roman" w:eastAsia="Times New Roman" w:hAnsi="Times New Roman" w:cs="Times New Roman"/>
          <w:sz w:val="24"/>
          <w:szCs w:val="24"/>
          <w:lang w:val="en-IN"/>
        </w:rPr>
        <w:t xml:space="preserve"> and easier for both the management and the user end to manage the attendance.</w:t>
      </w:r>
      <w:r w:rsidR="00C47925" w:rsidRPr="00C47925">
        <w:rPr>
          <w:rFonts w:ascii="Times New Roman" w:eastAsia="Times New Roman" w:hAnsi="Times New Roman" w:cs="Times New Roman"/>
          <w:sz w:val="24"/>
          <w:szCs w:val="24"/>
          <w:lang w:val="en-IN"/>
        </w:rPr>
        <w:t xml:space="preserve"> The project has demonstrated robust face recognition capabilities during live video feeds, ensuring accurate attendance records. The user-friendly interfaces enhance the overall user experience, contributing to the system's </w:t>
      </w:r>
      <w:r>
        <w:rPr>
          <w:rFonts w:ascii="Times New Roman" w:eastAsia="Times New Roman" w:hAnsi="Times New Roman" w:cs="Times New Roman"/>
          <w:sz w:val="24"/>
          <w:szCs w:val="24"/>
          <w:lang w:val="en-IN"/>
        </w:rPr>
        <w:t>easy to use and access nature</w:t>
      </w:r>
      <w:r w:rsidR="00C47925" w:rsidRPr="00C47925">
        <w:rPr>
          <w:rFonts w:ascii="Times New Roman" w:eastAsia="Times New Roman" w:hAnsi="Times New Roman" w:cs="Times New Roman"/>
          <w:sz w:val="24"/>
          <w:szCs w:val="24"/>
          <w:lang w:val="en-IN"/>
        </w:rPr>
        <w:t>.</w:t>
      </w:r>
    </w:p>
    <w:p w14:paraId="57C82FBD" w14:textId="2A6899C5" w:rsidR="00C47925" w:rsidRDefault="00C47925" w:rsidP="00E007CB">
      <w:pPr>
        <w:spacing w:line="360" w:lineRule="auto"/>
        <w:ind w:left="720"/>
        <w:rPr>
          <w:rFonts w:ascii="Times New Roman" w:eastAsia="Times New Roman" w:hAnsi="Times New Roman" w:cs="Times New Roman"/>
          <w:sz w:val="24"/>
          <w:szCs w:val="24"/>
          <w:lang w:val="en-IN"/>
        </w:rPr>
      </w:pPr>
      <w:r w:rsidRPr="00C47925">
        <w:rPr>
          <w:rFonts w:ascii="Times New Roman" w:eastAsia="Times New Roman" w:hAnsi="Times New Roman" w:cs="Times New Roman"/>
          <w:sz w:val="24"/>
          <w:szCs w:val="24"/>
          <w:lang w:val="en-IN"/>
        </w:rPr>
        <w:t>The success of th</w:t>
      </w:r>
      <w:r w:rsidR="008D4514">
        <w:rPr>
          <w:rFonts w:ascii="Times New Roman" w:eastAsia="Times New Roman" w:hAnsi="Times New Roman" w:cs="Times New Roman"/>
          <w:sz w:val="24"/>
          <w:szCs w:val="24"/>
          <w:lang w:val="en-IN"/>
        </w:rPr>
        <w:t>is</w:t>
      </w:r>
      <w:r w:rsidRPr="00C47925">
        <w:rPr>
          <w:rFonts w:ascii="Times New Roman" w:eastAsia="Times New Roman" w:hAnsi="Times New Roman" w:cs="Times New Roman"/>
          <w:sz w:val="24"/>
          <w:szCs w:val="24"/>
          <w:lang w:val="en-IN"/>
        </w:rPr>
        <w:t xml:space="preserve"> project is </w:t>
      </w:r>
      <w:r w:rsidR="008D4514">
        <w:rPr>
          <w:rFonts w:ascii="Times New Roman" w:eastAsia="Times New Roman" w:hAnsi="Times New Roman" w:cs="Times New Roman"/>
          <w:sz w:val="24"/>
          <w:szCs w:val="24"/>
          <w:lang w:val="en-IN"/>
        </w:rPr>
        <w:t>thanks to the utilization of OpenCV2 (computer vision) library,</w:t>
      </w:r>
      <w:r w:rsidRPr="00C47925">
        <w:rPr>
          <w:rFonts w:ascii="Times New Roman" w:eastAsia="Times New Roman" w:hAnsi="Times New Roman" w:cs="Times New Roman"/>
          <w:sz w:val="24"/>
          <w:szCs w:val="24"/>
          <w:lang w:val="en-IN"/>
        </w:rPr>
        <w:t xml:space="preserve"> </w:t>
      </w:r>
      <w:proofErr w:type="spellStart"/>
      <w:r w:rsidRPr="00C47925">
        <w:rPr>
          <w:rFonts w:ascii="Times New Roman" w:eastAsia="Times New Roman" w:hAnsi="Times New Roman" w:cs="Times New Roman"/>
          <w:b/>
          <w:bCs/>
          <w:sz w:val="24"/>
          <w:szCs w:val="24"/>
          <w:lang w:val="en-IN"/>
        </w:rPr>
        <w:t>face_recognition</w:t>
      </w:r>
      <w:proofErr w:type="spellEnd"/>
      <w:r w:rsidRPr="00C47925">
        <w:rPr>
          <w:rFonts w:ascii="Times New Roman" w:eastAsia="Times New Roman" w:hAnsi="Times New Roman" w:cs="Times New Roman"/>
          <w:sz w:val="24"/>
          <w:szCs w:val="24"/>
          <w:lang w:val="en-IN"/>
        </w:rPr>
        <w:t xml:space="preserve"> library, the utilization of </w:t>
      </w:r>
      <w:proofErr w:type="spellStart"/>
      <w:r w:rsidRPr="00C47925">
        <w:rPr>
          <w:rFonts w:ascii="Times New Roman" w:eastAsia="Times New Roman" w:hAnsi="Times New Roman" w:cs="Times New Roman"/>
          <w:sz w:val="24"/>
          <w:szCs w:val="24"/>
          <w:lang w:val="en-IN"/>
        </w:rPr>
        <w:t>Tkinter</w:t>
      </w:r>
      <w:proofErr w:type="spellEnd"/>
      <w:r w:rsidRPr="00C47925">
        <w:rPr>
          <w:rFonts w:ascii="Times New Roman" w:eastAsia="Times New Roman" w:hAnsi="Times New Roman" w:cs="Times New Roman"/>
          <w:sz w:val="24"/>
          <w:szCs w:val="24"/>
          <w:lang w:val="en-IN"/>
        </w:rPr>
        <w:t xml:space="preserve"> for graphical interfaces, and the integration of face capture functionalities. The logging mechanism for attendance records, prevention of duplicate entries, and real-time feedback during face capture contribute to the </w:t>
      </w:r>
      <w:r w:rsidR="008D4514">
        <w:rPr>
          <w:rFonts w:ascii="Times New Roman" w:eastAsia="Times New Roman" w:hAnsi="Times New Roman" w:cs="Times New Roman"/>
          <w:sz w:val="24"/>
          <w:szCs w:val="24"/>
          <w:lang w:val="en-IN"/>
        </w:rPr>
        <w:t xml:space="preserve">program’s </w:t>
      </w:r>
      <w:r w:rsidRPr="00C47925">
        <w:rPr>
          <w:rFonts w:ascii="Times New Roman" w:eastAsia="Times New Roman" w:hAnsi="Times New Roman" w:cs="Times New Roman"/>
          <w:sz w:val="24"/>
          <w:szCs w:val="24"/>
          <w:lang w:val="en-IN"/>
        </w:rPr>
        <w:t>reliability</w:t>
      </w:r>
      <w:r w:rsidR="008D4514">
        <w:rPr>
          <w:rFonts w:ascii="Times New Roman" w:eastAsia="Times New Roman" w:hAnsi="Times New Roman" w:cs="Times New Roman"/>
          <w:sz w:val="24"/>
          <w:szCs w:val="24"/>
          <w:lang w:val="en-IN"/>
        </w:rPr>
        <w:t xml:space="preserve"> and </w:t>
      </w:r>
      <w:proofErr w:type="spellStart"/>
      <w:r w:rsidR="008D4514">
        <w:rPr>
          <w:rFonts w:ascii="Times New Roman" w:eastAsia="Times New Roman" w:hAnsi="Times New Roman" w:cs="Times New Roman"/>
          <w:sz w:val="24"/>
          <w:szCs w:val="24"/>
          <w:lang w:val="en-IN"/>
        </w:rPr>
        <w:t>it’s</w:t>
      </w:r>
      <w:proofErr w:type="spellEnd"/>
      <w:r w:rsidR="008D4514">
        <w:rPr>
          <w:rFonts w:ascii="Times New Roman" w:eastAsia="Times New Roman" w:hAnsi="Times New Roman" w:cs="Times New Roman"/>
          <w:sz w:val="24"/>
          <w:szCs w:val="24"/>
          <w:lang w:val="en-IN"/>
        </w:rPr>
        <w:t xml:space="preserve"> ease </w:t>
      </w:r>
      <w:proofErr w:type="gramStart"/>
      <w:r w:rsidR="008D4514">
        <w:rPr>
          <w:rFonts w:ascii="Times New Roman" w:eastAsia="Times New Roman" w:hAnsi="Times New Roman" w:cs="Times New Roman"/>
          <w:sz w:val="24"/>
          <w:szCs w:val="24"/>
          <w:lang w:val="en-IN"/>
        </w:rPr>
        <w:t>of  use</w:t>
      </w:r>
      <w:proofErr w:type="gramEnd"/>
      <w:r w:rsidR="008D4514">
        <w:rPr>
          <w:rFonts w:ascii="Times New Roman" w:eastAsia="Times New Roman" w:hAnsi="Times New Roman" w:cs="Times New Roman"/>
          <w:sz w:val="24"/>
          <w:szCs w:val="24"/>
          <w:lang w:val="en-IN"/>
        </w:rPr>
        <w:t xml:space="preserve"> property</w:t>
      </w:r>
      <w:r w:rsidRPr="00C47925">
        <w:rPr>
          <w:rFonts w:ascii="Times New Roman" w:eastAsia="Times New Roman" w:hAnsi="Times New Roman" w:cs="Times New Roman"/>
          <w:sz w:val="24"/>
          <w:szCs w:val="24"/>
          <w:lang w:val="en-IN"/>
        </w:rPr>
        <w:t>.</w:t>
      </w:r>
    </w:p>
    <w:p w14:paraId="77DA5930" w14:textId="77777777" w:rsidR="00C47925" w:rsidRPr="00C47925" w:rsidRDefault="00C47925" w:rsidP="00E007CB">
      <w:pPr>
        <w:spacing w:line="360" w:lineRule="auto"/>
        <w:ind w:left="720"/>
        <w:rPr>
          <w:rFonts w:ascii="Times New Roman" w:eastAsia="Times New Roman" w:hAnsi="Times New Roman" w:cs="Times New Roman"/>
          <w:sz w:val="24"/>
          <w:szCs w:val="24"/>
          <w:lang w:val="en-IN"/>
        </w:rPr>
      </w:pPr>
    </w:p>
    <w:p w14:paraId="35DC3EC1" w14:textId="686AC792" w:rsidR="00C47925" w:rsidRPr="00C47925" w:rsidRDefault="00C47925" w:rsidP="00E007CB">
      <w:pPr>
        <w:spacing w:line="360" w:lineRule="auto"/>
        <w:ind w:left="720"/>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5.2. </w:t>
      </w:r>
      <w:r w:rsidRPr="00C47925">
        <w:rPr>
          <w:rFonts w:ascii="Times New Roman" w:eastAsia="Times New Roman" w:hAnsi="Times New Roman" w:cs="Times New Roman"/>
          <w:b/>
          <w:bCs/>
          <w:sz w:val="28"/>
          <w:szCs w:val="28"/>
          <w:lang w:val="en-IN"/>
        </w:rPr>
        <w:t>Future Work:</w:t>
      </w:r>
    </w:p>
    <w:p w14:paraId="5D603B77" w14:textId="77777777" w:rsidR="00C47925" w:rsidRDefault="00C47925" w:rsidP="00E007CB">
      <w:pPr>
        <w:spacing w:line="360" w:lineRule="auto"/>
        <w:ind w:left="720"/>
        <w:rPr>
          <w:rFonts w:ascii="Times New Roman" w:eastAsia="Times New Roman" w:hAnsi="Times New Roman" w:cs="Times New Roman"/>
          <w:sz w:val="24"/>
          <w:szCs w:val="24"/>
          <w:lang w:val="en-IN"/>
        </w:rPr>
      </w:pPr>
      <w:r w:rsidRPr="00C47925">
        <w:rPr>
          <w:rFonts w:ascii="Times New Roman" w:eastAsia="Times New Roman" w:hAnsi="Times New Roman" w:cs="Times New Roman"/>
          <w:sz w:val="24"/>
          <w:szCs w:val="24"/>
          <w:lang w:val="en-IN"/>
        </w:rPr>
        <w:t>While the current implementation has met the initial project objectives, there are avenues for future work and enhancements to further refine and extend the capabilities of the system:</w:t>
      </w:r>
    </w:p>
    <w:p w14:paraId="2278F1E7" w14:textId="77777777" w:rsidR="009142E1" w:rsidRPr="00C47925" w:rsidRDefault="009142E1" w:rsidP="00E007CB">
      <w:pPr>
        <w:spacing w:line="360" w:lineRule="auto"/>
        <w:ind w:left="720"/>
        <w:rPr>
          <w:rFonts w:ascii="Times New Roman" w:eastAsia="Times New Roman" w:hAnsi="Times New Roman" w:cs="Times New Roman"/>
          <w:sz w:val="24"/>
          <w:szCs w:val="24"/>
          <w:lang w:val="en-IN"/>
        </w:rPr>
      </w:pPr>
    </w:p>
    <w:p w14:paraId="690C5381" w14:textId="102FDA6F" w:rsidR="00C47925" w:rsidRPr="009142E1" w:rsidRDefault="00C47925" w:rsidP="009142E1">
      <w:pPr>
        <w:numPr>
          <w:ilvl w:val="0"/>
          <w:numId w:val="11"/>
        </w:numPr>
        <w:tabs>
          <w:tab w:val="clear" w:pos="720"/>
          <w:tab w:val="num" w:pos="1440"/>
        </w:tabs>
        <w:spacing w:line="360" w:lineRule="auto"/>
        <w:ind w:left="1440"/>
        <w:rPr>
          <w:rFonts w:ascii="Times New Roman" w:eastAsia="Times New Roman" w:hAnsi="Times New Roman" w:cs="Times New Roman"/>
          <w:sz w:val="28"/>
          <w:szCs w:val="28"/>
          <w:lang w:val="en-IN"/>
        </w:rPr>
      </w:pPr>
      <w:r w:rsidRPr="00C47925">
        <w:rPr>
          <w:rFonts w:ascii="Times New Roman" w:eastAsia="Times New Roman" w:hAnsi="Times New Roman" w:cs="Times New Roman"/>
          <w:b/>
          <w:bCs/>
          <w:sz w:val="28"/>
          <w:szCs w:val="28"/>
          <w:lang w:val="en-IN"/>
        </w:rPr>
        <w:t>Machine Learning Model Optimization:</w:t>
      </w:r>
      <w:r w:rsidR="009142E1">
        <w:rPr>
          <w:rFonts w:ascii="Times New Roman" w:eastAsia="Times New Roman" w:hAnsi="Times New Roman" w:cs="Times New Roman"/>
          <w:sz w:val="28"/>
          <w:szCs w:val="28"/>
          <w:lang w:val="en-IN"/>
        </w:rPr>
        <w:t xml:space="preserve"> </w:t>
      </w:r>
      <w:r w:rsidR="009142E1" w:rsidRPr="009142E1">
        <w:rPr>
          <w:rFonts w:ascii="Times New Roman" w:eastAsia="Times New Roman" w:hAnsi="Times New Roman" w:cs="Times New Roman"/>
          <w:sz w:val="24"/>
          <w:szCs w:val="24"/>
          <w:lang w:val="en-IN"/>
        </w:rPr>
        <w:t>We can e</w:t>
      </w:r>
      <w:r w:rsidRPr="009142E1">
        <w:rPr>
          <w:rFonts w:ascii="Times New Roman" w:eastAsia="Times New Roman" w:hAnsi="Times New Roman" w:cs="Times New Roman"/>
          <w:sz w:val="24"/>
          <w:szCs w:val="24"/>
          <w:lang w:val="en-IN"/>
        </w:rPr>
        <w:t>xplore optimization techniques for the face recognition model to improve accuracy and reduce processing time. Fine-tuning hyperparameters or experimenting with alternative models could contribute to performance enhancements.</w:t>
      </w:r>
    </w:p>
    <w:p w14:paraId="7FE42A68" w14:textId="77777777" w:rsidR="009142E1" w:rsidRPr="009142E1" w:rsidRDefault="009142E1" w:rsidP="009142E1">
      <w:pPr>
        <w:spacing w:line="360" w:lineRule="auto"/>
        <w:ind w:left="1440"/>
        <w:rPr>
          <w:rFonts w:ascii="Times New Roman" w:eastAsia="Times New Roman" w:hAnsi="Times New Roman" w:cs="Times New Roman"/>
          <w:sz w:val="28"/>
          <w:szCs w:val="28"/>
          <w:lang w:val="en-IN"/>
        </w:rPr>
      </w:pPr>
    </w:p>
    <w:p w14:paraId="40C867B9" w14:textId="58FB2F9A" w:rsidR="00C47925" w:rsidRPr="009142E1" w:rsidRDefault="00C47925" w:rsidP="009142E1">
      <w:pPr>
        <w:numPr>
          <w:ilvl w:val="0"/>
          <w:numId w:val="11"/>
        </w:numPr>
        <w:tabs>
          <w:tab w:val="clear" w:pos="720"/>
          <w:tab w:val="num" w:pos="1440"/>
        </w:tabs>
        <w:spacing w:line="360" w:lineRule="auto"/>
        <w:ind w:left="1440"/>
        <w:rPr>
          <w:rFonts w:ascii="Times New Roman" w:eastAsia="Times New Roman" w:hAnsi="Times New Roman" w:cs="Times New Roman"/>
          <w:sz w:val="28"/>
          <w:szCs w:val="28"/>
          <w:lang w:val="en-IN"/>
        </w:rPr>
      </w:pPr>
      <w:r w:rsidRPr="00C47925">
        <w:rPr>
          <w:rFonts w:ascii="Times New Roman" w:eastAsia="Times New Roman" w:hAnsi="Times New Roman" w:cs="Times New Roman"/>
          <w:b/>
          <w:bCs/>
          <w:sz w:val="28"/>
          <w:szCs w:val="28"/>
          <w:lang w:val="en-IN"/>
        </w:rPr>
        <w:t>Real-time Notifications</w:t>
      </w:r>
      <w:r w:rsidR="009142E1">
        <w:rPr>
          <w:rFonts w:ascii="Times New Roman" w:eastAsia="Times New Roman" w:hAnsi="Times New Roman" w:cs="Times New Roman"/>
          <w:b/>
          <w:bCs/>
          <w:sz w:val="28"/>
          <w:szCs w:val="28"/>
          <w:lang w:val="en-IN"/>
        </w:rPr>
        <w:t xml:space="preserve">: </w:t>
      </w:r>
      <w:r w:rsidRPr="009142E1">
        <w:rPr>
          <w:rFonts w:ascii="Times New Roman" w:eastAsia="Times New Roman" w:hAnsi="Times New Roman" w:cs="Times New Roman"/>
          <w:sz w:val="24"/>
          <w:szCs w:val="24"/>
          <w:lang w:val="en-IN"/>
        </w:rPr>
        <w:t>Implement real-time notification features to notify administrators or users when attendance is marked. This could involve integrating messaging services or email notifications, providing timely updates.</w:t>
      </w:r>
    </w:p>
    <w:p w14:paraId="66440B6F" w14:textId="77777777" w:rsidR="009142E1" w:rsidRDefault="009142E1" w:rsidP="009142E1">
      <w:pPr>
        <w:spacing w:line="360" w:lineRule="auto"/>
        <w:rPr>
          <w:rFonts w:ascii="Times New Roman" w:eastAsia="Times New Roman" w:hAnsi="Times New Roman" w:cs="Times New Roman"/>
          <w:sz w:val="28"/>
          <w:szCs w:val="28"/>
          <w:lang w:val="en-IN"/>
        </w:rPr>
      </w:pPr>
    </w:p>
    <w:p w14:paraId="051B91FB" w14:textId="77777777" w:rsidR="009142E1" w:rsidRDefault="009142E1" w:rsidP="009142E1">
      <w:pPr>
        <w:spacing w:line="360" w:lineRule="auto"/>
        <w:rPr>
          <w:rFonts w:ascii="Times New Roman" w:eastAsia="Times New Roman" w:hAnsi="Times New Roman" w:cs="Times New Roman"/>
          <w:sz w:val="28"/>
          <w:szCs w:val="28"/>
          <w:lang w:val="en-IN"/>
        </w:rPr>
      </w:pPr>
    </w:p>
    <w:p w14:paraId="7EB47CEF" w14:textId="77777777" w:rsidR="009142E1" w:rsidRPr="009142E1" w:rsidRDefault="009142E1" w:rsidP="009142E1">
      <w:pPr>
        <w:spacing w:line="360" w:lineRule="auto"/>
        <w:rPr>
          <w:rFonts w:ascii="Times New Roman" w:eastAsia="Times New Roman" w:hAnsi="Times New Roman" w:cs="Times New Roman"/>
          <w:sz w:val="28"/>
          <w:szCs w:val="28"/>
          <w:lang w:val="en-IN"/>
        </w:rPr>
      </w:pPr>
    </w:p>
    <w:p w14:paraId="27DF9118" w14:textId="70FC481B" w:rsidR="00C47925" w:rsidRPr="009142E1" w:rsidRDefault="00C47925" w:rsidP="009142E1">
      <w:pPr>
        <w:numPr>
          <w:ilvl w:val="0"/>
          <w:numId w:val="11"/>
        </w:numPr>
        <w:tabs>
          <w:tab w:val="clear" w:pos="720"/>
          <w:tab w:val="num" w:pos="1440"/>
        </w:tabs>
        <w:spacing w:line="360" w:lineRule="auto"/>
        <w:ind w:left="1440"/>
        <w:rPr>
          <w:rFonts w:ascii="Times New Roman" w:eastAsia="Times New Roman" w:hAnsi="Times New Roman" w:cs="Times New Roman"/>
          <w:sz w:val="28"/>
          <w:szCs w:val="28"/>
          <w:lang w:val="en-IN"/>
        </w:rPr>
      </w:pPr>
      <w:r w:rsidRPr="00C47925">
        <w:rPr>
          <w:rFonts w:ascii="Times New Roman" w:eastAsia="Times New Roman" w:hAnsi="Times New Roman" w:cs="Times New Roman"/>
          <w:b/>
          <w:bCs/>
          <w:sz w:val="28"/>
          <w:szCs w:val="28"/>
          <w:lang w:val="en-IN"/>
        </w:rPr>
        <w:lastRenderedPageBreak/>
        <w:t>Enhanced Face Capture Mechanisms:</w:t>
      </w:r>
      <w:r w:rsidR="009142E1">
        <w:rPr>
          <w:rFonts w:ascii="Times New Roman" w:eastAsia="Times New Roman" w:hAnsi="Times New Roman" w:cs="Times New Roman"/>
          <w:sz w:val="28"/>
          <w:szCs w:val="28"/>
          <w:lang w:val="en-IN"/>
        </w:rPr>
        <w:t xml:space="preserve"> </w:t>
      </w:r>
      <w:r w:rsidRPr="009142E1">
        <w:rPr>
          <w:rFonts w:ascii="Times New Roman" w:eastAsia="Times New Roman" w:hAnsi="Times New Roman" w:cs="Times New Roman"/>
          <w:sz w:val="24"/>
          <w:szCs w:val="24"/>
          <w:lang w:val="en-IN"/>
        </w:rPr>
        <w:t>Investigate advanced face capture mechanisms, such as automated selection of optimal images or quality control checks during the capture process. This could improve the quality of the training dataset and enhance recognition accuracy.</w:t>
      </w:r>
    </w:p>
    <w:p w14:paraId="247A48E9" w14:textId="77777777" w:rsidR="009142E1" w:rsidRPr="009142E1" w:rsidRDefault="009142E1" w:rsidP="009142E1">
      <w:pPr>
        <w:spacing w:line="360" w:lineRule="auto"/>
        <w:ind w:left="1440"/>
        <w:rPr>
          <w:rFonts w:ascii="Times New Roman" w:eastAsia="Times New Roman" w:hAnsi="Times New Roman" w:cs="Times New Roman"/>
          <w:sz w:val="28"/>
          <w:szCs w:val="28"/>
          <w:lang w:val="en-IN"/>
        </w:rPr>
      </w:pPr>
    </w:p>
    <w:p w14:paraId="6BAEED5A" w14:textId="14169852" w:rsidR="00C47925" w:rsidRPr="009142E1" w:rsidRDefault="00C47925" w:rsidP="009142E1">
      <w:pPr>
        <w:numPr>
          <w:ilvl w:val="0"/>
          <w:numId w:val="11"/>
        </w:numPr>
        <w:tabs>
          <w:tab w:val="clear" w:pos="720"/>
          <w:tab w:val="num" w:pos="1440"/>
        </w:tabs>
        <w:spacing w:line="360" w:lineRule="auto"/>
        <w:ind w:left="1440"/>
        <w:rPr>
          <w:rFonts w:ascii="Times New Roman" w:eastAsia="Times New Roman" w:hAnsi="Times New Roman" w:cs="Times New Roman"/>
          <w:sz w:val="28"/>
          <w:szCs w:val="28"/>
          <w:lang w:val="en-IN"/>
        </w:rPr>
      </w:pPr>
      <w:r w:rsidRPr="00C47925">
        <w:rPr>
          <w:rFonts w:ascii="Times New Roman" w:eastAsia="Times New Roman" w:hAnsi="Times New Roman" w:cs="Times New Roman"/>
          <w:b/>
          <w:bCs/>
          <w:sz w:val="28"/>
          <w:szCs w:val="28"/>
          <w:lang w:val="en-IN"/>
        </w:rPr>
        <w:t>Security and Privacy Measures:</w:t>
      </w:r>
      <w:r w:rsidR="009142E1">
        <w:rPr>
          <w:rFonts w:ascii="Times New Roman" w:eastAsia="Times New Roman" w:hAnsi="Times New Roman" w:cs="Times New Roman"/>
          <w:sz w:val="28"/>
          <w:szCs w:val="28"/>
          <w:lang w:val="en-IN"/>
        </w:rPr>
        <w:t xml:space="preserve"> </w:t>
      </w:r>
      <w:r w:rsidRPr="009142E1">
        <w:rPr>
          <w:rFonts w:ascii="Times New Roman" w:eastAsia="Times New Roman" w:hAnsi="Times New Roman" w:cs="Times New Roman"/>
          <w:sz w:val="24"/>
          <w:szCs w:val="24"/>
          <w:lang w:val="en-IN"/>
        </w:rPr>
        <w:t>Integrate security measures to safeguard the system and user data. Implement encryption for stored facial encodings and adopt privacy-preserving practices to ensure compliance with data protection regulations.</w:t>
      </w:r>
    </w:p>
    <w:p w14:paraId="07886288" w14:textId="77777777" w:rsidR="009142E1" w:rsidRPr="009142E1" w:rsidRDefault="009142E1" w:rsidP="009142E1">
      <w:pPr>
        <w:spacing w:line="360" w:lineRule="auto"/>
        <w:rPr>
          <w:rFonts w:ascii="Times New Roman" w:eastAsia="Times New Roman" w:hAnsi="Times New Roman" w:cs="Times New Roman"/>
          <w:sz w:val="28"/>
          <w:szCs w:val="28"/>
          <w:lang w:val="en-IN"/>
        </w:rPr>
      </w:pPr>
    </w:p>
    <w:p w14:paraId="65FA90B6" w14:textId="6EA8FF49" w:rsidR="00C47925" w:rsidRPr="009142E1" w:rsidRDefault="00C47925" w:rsidP="009142E1">
      <w:pPr>
        <w:numPr>
          <w:ilvl w:val="0"/>
          <w:numId w:val="11"/>
        </w:numPr>
        <w:tabs>
          <w:tab w:val="clear" w:pos="720"/>
          <w:tab w:val="num" w:pos="1440"/>
        </w:tabs>
        <w:spacing w:line="360" w:lineRule="auto"/>
        <w:ind w:left="1440"/>
        <w:rPr>
          <w:rFonts w:ascii="Times New Roman" w:eastAsia="Times New Roman" w:hAnsi="Times New Roman" w:cs="Times New Roman"/>
          <w:sz w:val="28"/>
          <w:szCs w:val="28"/>
          <w:lang w:val="en-IN"/>
        </w:rPr>
      </w:pPr>
      <w:r w:rsidRPr="00C47925">
        <w:rPr>
          <w:rFonts w:ascii="Times New Roman" w:eastAsia="Times New Roman" w:hAnsi="Times New Roman" w:cs="Times New Roman"/>
          <w:b/>
          <w:bCs/>
          <w:sz w:val="28"/>
          <w:szCs w:val="28"/>
          <w:lang w:val="en-IN"/>
        </w:rPr>
        <w:t>Multi-Camera Support:</w:t>
      </w:r>
      <w:r w:rsidR="009142E1">
        <w:rPr>
          <w:rFonts w:ascii="Times New Roman" w:eastAsia="Times New Roman" w:hAnsi="Times New Roman" w:cs="Times New Roman"/>
          <w:sz w:val="28"/>
          <w:szCs w:val="28"/>
          <w:lang w:val="en-IN"/>
        </w:rPr>
        <w:t xml:space="preserve"> </w:t>
      </w:r>
      <w:r w:rsidRPr="009142E1">
        <w:rPr>
          <w:rFonts w:ascii="Times New Roman" w:eastAsia="Times New Roman" w:hAnsi="Times New Roman" w:cs="Times New Roman"/>
          <w:sz w:val="24"/>
          <w:szCs w:val="24"/>
          <w:lang w:val="en-IN"/>
        </w:rPr>
        <w:t>Extend the system to support multiple cameras, allowing for flexibility in deployment scenarios. This enhancement would be particularly beneficial in larger educational settings with multiple entrances.</w:t>
      </w:r>
    </w:p>
    <w:p w14:paraId="6596B2BF" w14:textId="77777777" w:rsidR="009142E1" w:rsidRPr="009142E1" w:rsidRDefault="009142E1" w:rsidP="009142E1">
      <w:pPr>
        <w:spacing w:line="360" w:lineRule="auto"/>
        <w:rPr>
          <w:rFonts w:ascii="Times New Roman" w:eastAsia="Times New Roman" w:hAnsi="Times New Roman" w:cs="Times New Roman"/>
          <w:sz w:val="28"/>
          <w:szCs w:val="28"/>
          <w:lang w:val="en-IN"/>
        </w:rPr>
      </w:pPr>
    </w:p>
    <w:p w14:paraId="6EF352F0" w14:textId="312F1F1D" w:rsidR="00C47925" w:rsidRPr="009142E1" w:rsidRDefault="00C47925" w:rsidP="009142E1">
      <w:pPr>
        <w:numPr>
          <w:ilvl w:val="0"/>
          <w:numId w:val="11"/>
        </w:numPr>
        <w:tabs>
          <w:tab w:val="clear" w:pos="720"/>
          <w:tab w:val="num" w:pos="1440"/>
        </w:tabs>
        <w:spacing w:line="360" w:lineRule="auto"/>
        <w:ind w:left="1440"/>
        <w:rPr>
          <w:rFonts w:ascii="Times New Roman" w:eastAsia="Times New Roman" w:hAnsi="Times New Roman" w:cs="Times New Roman"/>
          <w:sz w:val="28"/>
          <w:szCs w:val="28"/>
          <w:lang w:val="en-IN"/>
        </w:rPr>
      </w:pPr>
      <w:r w:rsidRPr="00C47925">
        <w:rPr>
          <w:rFonts w:ascii="Times New Roman" w:eastAsia="Times New Roman" w:hAnsi="Times New Roman" w:cs="Times New Roman"/>
          <w:b/>
          <w:bCs/>
          <w:sz w:val="28"/>
          <w:szCs w:val="28"/>
          <w:lang w:val="en-IN"/>
        </w:rPr>
        <w:t>Web-Based Interface:</w:t>
      </w:r>
      <w:r w:rsidR="009142E1">
        <w:rPr>
          <w:rFonts w:ascii="Times New Roman" w:eastAsia="Times New Roman" w:hAnsi="Times New Roman" w:cs="Times New Roman"/>
          <w:sz w:val="28"/>
          <w:szCs w:val="28"/>
          <w:lang w:val="en-IN"/>
        </w:rPr>
        <w:t xml:space="preserve"> </w:t>
      </w:r>
      <w:r w:rsidRPr="009142E1">
        <w:rPr>
          <w:rFonts w:ascii="Times New Roman" w:eastAsia="Times New Roman" w:hAnsi="Times New Roman" w:cs="Times New Roman"/>
          <w:sz w:val="24"/>
          <w:szCs w:val="24"/>
          <w:lang w:val="en-IN"/>
        </w:rPr>
        <w:t>Develop a web-based interface to facilitate remote access and management of the attendance system. This would enable administrators to monitor attendance records and system status from anywhere with internet access.</w:t>
      </w:r>
    </w:p>
    <w:p w14:paraId="0561044B" w14:textId="77777777" w:rsidR="009142E1" w:rsidRPr="009142E1" w:rsidRDefault="009142E1" w:rsidP="009142E1">
      <w:pPr>
        <w:spacing w:line="360" w:lineRule="auto"/>
        <w:rPr>
          <w:rFonts w:ascii="Times New Roman" w:eastAsia="Times New Roman" w:hAnsi="Times New Roman" w:cs="Times New Roman"/>
          <w:sz w:val="28"/>
          <w:szCs w:val="28"/>
          <w:lang w:val="en-IN"/>
        </w:rPr>
      </w:pPr>
    </w:p>
    <w:p w14:paraId="2A428342" w14:textId="6FECCDB4" w:rsidR="00C47925" w:rsidRPr="009142E1" w:rsidRDefault="00C47925" w:rsidP="009142E1">
      <w:pPr>
        <w:numPr>
          <w:ilvl w:val="0"/>
          <w:numId w:val="11"/>
        </w:numPr>
        <w:tabs>
          <w:tab w:val="clear" w:pos="720"/>
          <w:tab w:val="num" w:pos="1440"/>
        </w:tabs>
        <w:spacing w:line="360" w:lineRule="auto"/>
        <w:ind w:left="1440"/>
        <w:rPr>
          <w:rFonts w:ascii="Times New Roman" w:eastAsia="Times New Roman" w:hAnsi="Times New Roman" w:cs="Times New Roman"/>
          <w:sz w:val="28"/>
          <w:szCs w:val="28"/>
          <w:lang w:val="en-IN"/>
        </w:rPr>
      </w:pPr>
      <w:r w:rsidRPr="00C47925">
        <w:rPr>
          <w:rFonts w:ascii="Times New Roman" w:eastAsia="Times New Roman" w:hAnsi="Times New Roman" w:cs="Times New Roman"/>
          <w:b/>
          <w:bCs/>
          <w:sz w:val="28"/>
          <w:szCs w:val="28"/>
          <w:lang w:val="en-IN"/>
        </w:rPr>
        <w:t>Machine Learning Model Diversity:</w:t>
      </w:r>
      <w:r w:rsidR="009142E1">
        <w:rPr>
          <w:rFonts w:ascii="Times New Roman" w:eastAsia="Times New Roman" w:hAnsi="Times New Roman" w:cs="Times New Roman"/>
          <w:sz w:val="28"/>
          <w:szCs w:val="28"/>
          <w:lang w:val="en-IN"/>
        </w:rPr>
        <w:t xml:space="preserve"> </w:t>
      </w:r>
      <w:r w:rsidRPr="009142E1">
        <w:rPr>
          <w:rFonts w:ascii="Times New Roman" w:eastAsia="Times New Roman" w:hAnsi="Times New Roman" w:cs="Times New Roman"/>
          <w:sz w:val="24"/>
          <w:szCs w:val="24"/>
          <w:lang w:val="en-IN"/>
        </w:rPr>
        <w:t>Experiment with different face recognition models and algorithms to assess their performance in diverse scenarios. A comparative analysis could help identify the most suitable model for the specific use case.</w:t>
      </w:r>
    </w:p>
    <w:p w14:paraId="2715B9F7" w14:textId="77777777" w:rsidR="00D8240A" w:rsidRDefault="00D8240A" w:rsidP="00E007CB">
      <w:pPr>
        <w:spacing w:line="360" w:lineRule="auto"/>
        <w:ind w:left="720"/>
        <w:jc w:val="center"/>
        <w:rPr>
          <w:rFonts w:ascii="Times New Roman" w:eastAsia="Times New Roman" w:hAnsi="Times New Roman" w:cs="Times New Roman"/>
          <w:b/>
          <w:sz w:val="32"/>
          <w:szCs w:val="32"/>
        </w:rPr>
      </w:pPr>
    </w:p>
    <w:p w14:paraId="078BF6A0" w14:textId="77777777" w:rsidR="00D8240A" w:rsidRDefault="00D8240A" w:rsidP="00E007CB">
      <w:pPr>
        <w:spacing w:line="360" w:lineRule="auto"/>
        <w:ind w:left="720"/>
        <w:jc w:val="center"/>
        <w:rPr>
          <w:rFonts w:ascii="Times New Roman" w:eastAsia="Times New Roman" w:hAnsi="Times New Roman" w:cs="Times New Roman"/>
          <w:b/>
          <w:sz w:val="32"/>
          <w:szCs w:val="32"/>
        </w:rPr>
      </w:pPr>
    </w:p>
    <w:p w14:paraId="1F810CF4" w14:textId="77777777" w:rsidR="00D8240A" w:rsidRDefault="00D8240A" w:rsidP="00E007CB">
      <w:pPr>
        <w:spacing w:line="360" w:lineRule="auto"/>
        <w:ind w:left="720"/>
        <w:jc w:val="center"/>
        <w:rPr>
          <w:rFonts w:ascii="Times New Roman" w:eastAsia="Times New Roman" w:hAnsi="Times New Roman" w:cs="Times New Roman"/>
          <w:b/>
          <w:sz w:val="32"/>
          <w:szCs w:val="32"/>
        </w:rPr>
      </w:pPr>
    </w:p>
    <w:p w14:paraId="34DAA24A" w14:textId="77777777" w:rsidR="00D8240A" w:rsidRDefault="00D8240A" w:rsidP="00E007CB">
      <w:pPr>
        <w:spacing w:line="360" w:lineRule="auto"/>
        <w:ind w:left="720"/>
        <w:jc w:val="center"/>
        <w:rPr>
          <w:rFonts w:ascii="Times New Roman" w:eastAsia="Times New Roman" w:hAnsi="Times New Roman" w:cs="Times New Roman"/>
          <w:b/>
          <w:sz w:val="32"/>
          <w:szCs w:val="32"/>
        </w:rPr>
      </w:pPr>
    </w:p>
    <w:p w14:paraId="5C9CB383" w14:textId="77777777" w:rsidR="00E007CB" w:rsidRDefault="00E007C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50F28CA" w14:textId="74D2F8B8" w:rsidR="00D8240A" w:rsidRDefault="00000000" w:rsidP="00E007CB">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4E493DED" w14:textId="77777777" w:rsidR="00EB0321" w:rsidRPr="00EB0321" w:rsidRDefault="00EB0321" w:rsidP="00E007CB">
      <w:pPr>
        <w:spacing w:line="360" w:lineRule="auto"/>
        <w:ind w:left="1080" w:hanging="360"/>
        <w:jc w:val="both"/>
        <w:rPr>
          <w:rFonts w:ascii="Times New Roman" w:eastAsia="Times New Roman" w:hAnsi="Times New Roman" w:cs="Times New Roman"/>
        </w:rPr>
      </w:pPr>
    </w:p>
    <w:p w14:paraId="6AD99446" w14:textId="6C58CE09" w:rsidR="00EB0321" w:rsidRPr="00EB0321" w:rsidRDefault="00EB0321" w:rsidP="00E007CB">
      <w:pPr>
        <w:spacing w:line="360" w:lineRule="auto"/>
        <w:ind w:left="1080" w:hanging="360"/>
        <w:jc w:val="both"/>
        <w:rPr>
          <w:rFonts w:ascii="Times New Roman" w:eastAsia="Times New Roman" w:hAnsi="Times New Roman" w:cs="Times New Roman"/>
        </w:rPr>
      </w:pPr>
      <w:r>
        <w:rPr>
          <w:rFonts w:ascii="Times New Roman" w:eastAsia="Times New Roman" w:hAnsi="Times New Roman" w:cs="Times New Roman"/>
        </w:rPr>
        <w:t xml:space="preserve">[1] </w:t>
      </w:r>
      <w:r w:rsidRPr="00EB0321">
        <w:rPr>
          <w:rFonts w:ascii="Times New Roman" w:eastAsia="Times New Roman" w:hAnsi="Times New Roman" w:cs="Times New Roman"/>
        </w:rPr>
        <w:t>M. H. Nguyen, C. H. Nguyen, T. T. Nguyen, and V. H. Pham, "Face detection and recognition for automatic attendance system," 2019 9th International Conference on Information Communication and Electronics (ICICE), Ho Chi Minh City, Vietnam, pp. 1-6.</w:t>
      </w:r>
    </w:p>
    <w:p w14:paraId="381A1FD7" w14:textId="77777777" w:rsidR="00EB0321" w:rsidRPr="00EB0321" w:rsidRDefault="00EB0321" w:rsidP="00E007CB">
      <w:pPr>
        <w:spacing w:line="360" w:lineRule="auto"/>
        <w:ind w:left="1080" w:hanging="360"/>
        <w:jc w:val="both"/>
        <w:rPr>
          <w:rFonts w:ascii="Times New Roman" w:eastAsia="Times New Roman" w:hAnsi="Times New Roman" w:cs="Times New Roman"/>
        </w:rPr>
      </w:pPr>
    </w:p>
    <w:p w14:paraId="5D444FD9" w14:textId="023EE216" w:rsidR="00EB0321" w:rsidRPr="00EB0321" w:rsidRDefault="00EB0321" w:rsidP="00E007CB">
      <w:pPr>
        <w:spacing w:line="360" w:lineRule="auto"/>
        <w:ind w:left="1080" w:hanging="360"/>
        <w:jc w:val="both"/>
        <w:rPr>
          <w:rFonts w:ascii="Times New Roman" w:eastAsia="Times New Roman" w:hAnsi="Times New Roman" w:cs="Times New Roman"/>
        </w:rPr>
      </w:pPr>
      <w:r>
        <w:rPr>
          <w:rFonts w:ascii="Times New Roman" w:eastAsia="Times New Roman" w:hAnsi="Times New Roman" w:cs="Times New Roman"/>
        </w:rPr>
        <w:t xml:space="preserve">[2] </w:t>
      </w:r>
      <w:r w:rsidRPr="00EB0321">
        <w:rPr>
          <w:rFonts w:ascii="Times New Roman" w:eastAsia="Times New Roman" w:hAnsi="Times New Roman" w:cs="Times New Roman"/>
        </w:rPr>
        <w:t xml:space="preserve">A. </w:t>
      </w:r>
      <w:proofErr w:type="spellStart"/>
      <w:r w:rsidRPr="00EB0321">
        <w:rPr>
          <w:rFonts w:ascii="Times New Roman" w:eastAsia="Times New Roman" w:hAnsi="Times New Roman" w:cs="Times New Roman"/>
        </w:rPr>
        <w:t>Gejji</w:t>
      </w:r>
      <w:proofErr w:type="spellEnd"/>
      <w:r w:rsidRPr="00EB0321">
        <w:rPr>
          <w:rFonts w:ascii="Times New Roman" w:eastAsia="Times New Roman" w:hAnsi="Times New Roman" w:cs="Times New Roman"/>
        </w:rPr>
        <w:t xml:space="preserve"> and R. S. Prasad, "Development of face </w:t>
      </w:r>
      <w:proofErr w:type="gramStart"/>
      <w:r w:rsidRPr="00EB0321">
        <w:rPr>
          <w:rFonts w:ascii="Times New Roman" w:eastAsia="Times New Roman" w:hAnsi="Times New Roman" w:cs="Times New Roman"/>
        </w:rPr>
        <w:t>recognition based</w:t>
      </w:r>
      <w:proofErr w:type="gramEnd"/>
      <w:r w:rsidRPr="00EB0321">
        <w:rPr>
          <w:rFonts w:ascii="Times New Roman" w:eastAsia="Times New Roman" w:hAnsi="Times New Roman" w:cs="Times New Roman"/>
        </w:rPr>
        <w:t xml:space="preserve"> attendance system using Python and OpenCV," 2017 International Conference on Intelligent Sustainable Systems (ICISS), </w:t>
      </w:r>
      <w:proofErr w:type="spellStart"/>
      <w:r w:rsidRPr="00EB0321">
        <w:rPr>
          <w:rFonts w:ascii="Times New Roman" w:eastAsia="Times New Roman" w:hAnsi="Times New Roman" w:cs="Times New Roman"/>
        </w:rPr>
        <w:t>Palladam</w:t>
      </w:r>
      <w:proofErr w:type="spellEnd"/>
      <w:r w:rsidRPr="00EB0321">
        <w:rPr>
          <w:rFonts w:ascii="Times New Roman" w:eastAsia="Times New Roman" w:hAnsi="Times New Roman" w:cs="Times New Roman"/>
        </w:rPr>
        <w:t>, India, pp. 280-285.</w:t>
      </w:r>
    </w:p>
    <w:p w14:paraId="20B82262" w14:textId="77777777" w:rsidR="00EB0321" w:rsidRPr="00EB0321" w:rsidRDefault="00EB0321" w:rsidP="00E007CB">
      <w:pPr>
        <w:spacing w:line="360" w:lineRule="auto"/>
        <w:ind w:left="1080" w:hanging="360"/>
        <w:jc w:val="both"/>
        <w:rPr>
          <w:rFonts w:ascii="Times New Roman" w:eastAsia="Times New Roman" w:hAnsi="Times New Roman" w:cs="Times New Roman"/>
        </w:rPr>
      </w:pPr>
    </w:p>
    <w:p w14:paraId="530BC851" w14:textId="01207209" w:rsidR="00EB0321" w:rsidRPr="00EB0321" w:rsidRDefault="00EB0321" w:rsidP="00E007CB">
      <w:pPr>
        <w:spacing w:line="360" w:lineRule="auto"/>
        <w:ind w:left="1080" w:hanging="360"/>
        <w:jc w:val="both"/>
        <w:rPr>
          <w:rFonts w:ascii="Times New Roman" w:eastAsia="Times New Roman" w:hAnsi="Times New Roman" w:cs="Times New Roman"/>
        </w:rPr>
      </w:pPr>
      <w:r>
        <w:rPr>
          <w:rFonts w:ascii="Times New Roman" w:eastAsia="Times New Roman" w:hAnsi="Times New Roman" w:cs="Times New Roman"/>
        </w:rPr>
        <w:t xml:space="preserve">[3] </w:t>
      </w:r>
      <w:r w:rsidRPr="00EB0321">
        <w:rPr>
          <w:rFonts w:ascii="Times New Roman" w:eastAsia="Times New Roman" w:hAnsi="Times New Roman" w:cs="Times New Roman"/>
        </w:rPr>
        <w:t>S. Gurung, R. Karki, and R. S. Kunwar, "Development of face recognition-based attendance management system using Python," 2020 5th International Conference on Computing, Communication and Security (ICCCS), Patna, India, pp. 1-5.</w:t>
      </w:r>
    </w:p>
    <w:p w14:paraId="0610A68B" w14:textId="77777777" w:rsidR="00EB0321" w:rsidRDefault="00EB0321" w:rsidP="00E007CB">
      <w:pPr>
        <w:spacing w:line="360" w:lineRule="auto"/>
        <w:ind w:left="1080" w:hanging="360"/>
        <w:jc w:val="both"/>
        <w:rPr>
          <w:rFonts w:ascii="Times New Roman" w:eastAsia="Times New Roman" w:hAnsi="Times New Roman" w:cs="Times New Roman"/>
        </w:rPr>
      </w:pPr>
    </w:p>
    <w:p w14:paraId="34F1FB4C" w14:textId="5BF16ABE" w:rsidR="00E007CB" w:rsidRDefault="00E007CB" w:rsidP="00E007CB">
      <w:pPr>
        <w:spacing w:line="360" w:lineRule="auto"/>
        <w:ind w:left="1080" w:hanging="360"/>
        <w:jc w:val="both"/>
        <w:rPr>
          <w:rFonts w:ascii="Times New Roman" w:eastAsia="Times New Roman" w:hAnsi="Times New Roman" w:cs="Times New Roman"/>
        </w:rPr>
      </w:pPr>
      <w:r w:rsidRPr="00E007CB">
        <w:rPr>
          <w:rFonts w:ascii="Times New Roman" w:eastAsia="Times New Roman" w:hAnsi="Times New Roman" w:cs="Times New Roman"/>
        </w:rPr>
        <w:t>[4] J. Hu, J. Lu, and Y.-P. Tan, "Face recognition using deep learning: An overview," Neurocomputing, vol. 275, pp. 427-438, 2018.</w:t>
      </w:r>
    </w:p>
    <w:p w14:paraId="79D82E91" w14:textId="77777777" w:rsidR="00E007CB" w:rsidRPr="00EB0321" w:rsidRDefault="00E007CB" w:rsidP="00E007CB">
      <w:pPr>
        <w:spacing w:line="360" w:lineRule="auto"/>
        <w:ind w:left="1080" w:hanging="360"/>
        <w:jc w:val="both"/>
        <w:rPr>
          <w:rFonts w:ascii="Times New Roman" w:eastAsia="Times New Roman" w:hAnsi="Times New Roman" w:cs="Times New Roman"/>
        </w:rPr>
      </w:pPr>
    </w:p>
    <w:p w14:paraId="47D1D12D" w14:textId="59597683" w:rsidR="00EB0321" w:rsidRPr="00EB0321" w:rsidRDefault="00EB0321" w:rsidP="00E007CB">
      <w:pPr>
        <w:spacing w:line="360" w:lineRule="auto"/>
        <w:ind w:left="1080" w:hanging="360"/>
        <w:jc w:val="both"/>
        <w:rPr>
          <w:rFonts w:ascii="Times New Roman" w:eastAsia="Times New Roman" w:hAnsi="Times New Roman" w:cs="Times New Roman"/>
        </w:rPr>
      </w:pPr>
      <w:r>
        <w:rPr>
          <w:rFonts w:ascii="Times New Roman" w:eastAsia="Times New Roman" w:hAnsi="Times New Roman" w:cs="Times New Roman"/>
        </w:rPr>
        <w:t xml:space="preserve">[5]  </w:t>
      </w:r>
      <w:r w:rsidRPr="00EB0321">
        <w:rPr>
          <w:rFonts w:ascii="Times New Roman" w:eastAsia="Times New Roman" w:hAnsi="Times New Roman" w:cs="Times New Roman"/>
        </w:rPr>
        <w:t>F. D. Munir, N. A. Sheikh, and M. M. Baig, "An intelligent attendance management system using face recognition algorithm," 2017 4th IEEE International Conference on Engineering Technologies and Applied Sciences (ICETAS), Bangkok, Thailand, pp. 1-6.</w:t>
      </w:r>
    </w:p>
    <w:p w14:paraId="57528B68" w14:textId="77777777" w:rsidR="00EB0321" w:rsidRPr="00EB0321" w:rsidRDefault="00EB0321" w:rsidP="00E007CB">
      <w:pPr>
        <w:spacing w:line="360" w:lineRule="auto"/>
        <w:ind w:left="1080" w:hanging="360"/>
        <w:jc w:val="both"/>
        <w:rPr>
          <w:rFonts w:ascii="Times New Roman" w:eastAsia="Times New Roman" w:hAnsi="Times New Roman" w:cs="Times New Roman"/>
        </w:rPr>
      </w:pPr>
    </w:p>
    <w:p w14:paraId="14BAE961" w14:textId="574AD8DF" w:rsidR="00EB0321" w:rsidRPr="00EB0321" w:rsidRDefault="00EB0321" w:rsidP="00E007CB">
      <w:pPr>
        <w:spacing w:line="360" w:lineRule="auto"/>
        <w:ind w:left="1080" w:hanging="360"/>
        <w:jc w:val="both"/>
        <w:rPr>
          <w:rFonts w:ascii="Times New Roman" w:eastAsia="Times New Roman" w:hAnsi="Times New Roman" w:cs="Times New Roman"/>
        </w:rPr>
      </w:pPr>
      <w:r>
        <w:rPr>
          <w:rFonts w:ascii="Times New Roman" w:eastAsia="Times New Roman" w:hAnsi="Times New Roman" w:cs="Times New Roman"/>
        </w:rPr>
        <w:t xml:space="preserve">[6]  </w:t>
      </w:r>
      <w:r w:rsidRPr="00EB0321">
        <w:rPr>
          <w:rFonts w:ascii="Times New Roman" w:eastAsia="Times New Roman" w:hAnsi="Times New Roman" w:cs="Times New Roman"/>
        </w:rPr>
        <w:t>J. E. Gray, "</w:t>
      </w:r>
      <w:proofErr w:type="spellStart"/>
      <w:r w:rsidRPr="00EB0321">
        <w:rPr>
          <w:rFonts w:ascii="Times New Roman" w:eastAsia="Times New Roman" w:hAnsi="Times New Roman" w:cs="Times New Roman"/>
        </w:rPr>
        <w:t>Tkinter</w:t>
      </w:r>
      <w:proofErr w:type="spellEnd"/>
      <w:r w:rsidRPr="00EB0321">
        <w:rPr>
          <w:rFonts w:ascii="Times New Roman" w:eastAsia="Times New Roman" w:hAnsi="Times New Roman" w:cs="Times New Roman"/>
        </w:rPr>
        <w:t xml:space="preserve"> GUI Application Development HOTSHOT," </w:t>
      </w:r>
      <w:proofErr w:type="spellStart"/>
      <w:r w:rsidRPr="00EB0321">
        <w:rPr>
          <w:rFonts w:ascii="Times New Roman" w:eastAsia="Times New Roman" w:hAnsi="Times New Roman" w:cs="Times New Roman"/>
        </w:rPr>
        <w:t>Packt</w:t>
      </w:r>
      <w:proofErr w:type="spellEnd"/>
      <w:r w:rsidRPr="00EB0321">
        <w:rPr>
          <w:rFonts w:ascii="Times New Roman" w:eastAsia="Times New Roman" w:hAnsi="Times New Roman" w:cs="Times New Roman"/>
        </w:rPr>
        <w:t xml:space="preserve"> Publishing Ltd, 2013.</w:t>
      </w:r>
    </w:p>
    <w:p w14:paraId="6197E47C" w14:textId="77777777" w:rsidR="00EB0321" w:rsidRPr="00EB0321" w:rsidRDefault="00EB0321" w:rsidP="00E007CB">
      <w:pPr>
        <w:spacing w:line="360" w:lineRule="auto"/>
        <w:ind w:left="1080" w:hanging="360"/>
        <w:jc w:val="both"/>
        <w:rPr>
          <w:rFonts w:ascii="Times New Roman" w:eastAsia="Times New Roman" w:hAnsi="Times New Roman" w:cs="Times New Roman"/>
        </w:rPr>
      </w:pPr>
    </w:p>
    <w:p w14:paraId="1B25565F" w14:textId="2016EA55" w:rsidR="00EB0321" w:rsidRPr="00EB0321" w:rsidRDefault="00EB0321" w:rsidP="00E007CB">
      <w:pPr>
        <w:spacing w:line="360" w:lineRule="auto"/>
        <w:ind w:left="1080" w:hanging="360"/>
        <w:jc w:val="both"/>
        <w:rPr>
          <w:rFonts w:ascii="Times New Roman" w:eastAsia="Times New Roman" w:hAnsi="Times New Roman" w:cs="Times New Roman"/>
        </w:rPr>
      </w:pPr>
      <w:r>
        <w:rPr>
          <w:rFonts w:ascii="Times New Roman" w:eastAsia="Times New Roman" w:hAnsi="Times New Roman" w:cs="Times New Roman"/>
        </w:rPr>
        <w:t xml:space="preserve">[7]  </w:t>
      </w:r>
      <w:r w:rsidRPr="00EB0321">
        <w:rPr>
          <w:rFonts w:ascii="Times New Roman" w:eastAsia="Times New Roman" w:hAnsi="Times New Roman" w:cs="Times New Roman"/>
        </w:rPr>
        <w:t xml:space="preserve">J. D. </w:t>
      </w:r>
      <w:proofErr w:type="spellStart"/>
      <w:r w:rsidRPr="00EB0321">
        <w:rPr>
          <w:rFonts w:ascii="Times New Roman" w:eastAsia="Times New Roman" w:hAnsi="Times New Roman" w:cs="Times New Roman"/>
        </w:rPr>
        <w:t>Rosembach</w:t>
      </w:r>
      <w:proofErr w:type="spellEnd"/>
      <w:r w:rsidRPr="00EB0321">
        <w:rPr>
          <w:rFonts w:ascii="Times New Roman" w:eastAsia="Times New Roman" w:hAnsi="Times New Roman" w:cs="Times New Roman"/>
        </w:rPr>
        <w:t xml:space="preserve">, "Python GUI Programming with </w:t>
      </w:r>
      <w:proofErr w:type="spellStart"/>
      <w:r w:rsidRPr="00EB0321">
        <w:rPr>
          <w:rFonts w:ascii="Times New Roman" w:eastAsia="Times New Roman" w:hAnsi="Times New Roman" w:cs="Times New Roman"/>
        </w:rPr>
        <w:t>Tkinter</w:t>
      </w:r>
      <w:proofErr w:type="spellEnd"/>
      <w:r w:rsidRPr="00EB0321">
        <w:rPr>
          <w:rFonts w:ascii="Times New Roman" w:eastAsia="Times New Roman" w:hAnsi="Times New Roman" w:cs="Times New Roman"/>
        </w:rPr>
        <w:t xml:space="preserve">: Develop responsive and powerful GUI applications with </w:t>
      </w:r>
      <w:proofErr w:type="spellStart"/>
      <w:r w:rsidRPr="00EB0321">
        <w:rPr>
          <w:rFonts w:ascii="Times New Roman" w:eastAsia="Times New Roman" w:hAnsi="Times New Roman" w:cs="Times New Roman"/>
        </w:rPr>
        <w:t>Tkinter</w:t>
      </w:r>
      <w:proofErr w:type="spellEnd"/>
      <w:r w:rsidRPr="00EB0321">
        <w:rPr>
          <w:rFonts w:ascii="Times New Roman" w:eastAsia="Times New Roman" w:hAnsi="Times New Roman" w:cs="Times New Roman"/>
        </w:rPr>
        <w:t xml:space="preserve">," </w:t>
      </w:r>
      <w:proofErr w:type="spellStart"/>
      <w:r w:rsidRPr="00EB0321">
        <w:rPr>
          <w:rFonts w:ascii="Times New Roman" w:eastAsia="Times New Roman" w:hAnsi="Times New Roman" w:cs="Times New Roman"/>
        </w:rPr>
        <w:t>Packt</w:t>
      </w:r>
      <w:proofErr w:type="spellEnd"/>
      <w:r w:rsidRPr="00EB0321">
        <w:rPr>
          <w:rFonts w:ascii="Times New Roman" w:eastAsia="Times New Roman" w:hAnsi="Times New Roman" w:cs="Times New Roman"/>
        </w:rPr>
        <w:t xml:space="preserve"> Publishing Ltd, 2018.</w:t>
      </w:r>
    </w:p>
    <w:p w14:paraId="026F2E84" w14:textId="77777777" w:rsidR="00EB0321" w:rsidRPr="00EB0321" w:rsidRDefault="00EB0321" w:rsidP="00E007CB">
      <w:pPr>
        <w:spacing w:line="360" w:lineRule="auto"/>
        <w:ind w:left="1080" w:hanging="360"/>
        <w:jc w:val="both"/>
        <w:rPr>
          <w:rFonts w:ascii="Times New Roman" w:eastAsia="Times New Roman" w:hAnsi="Times New Roman" w:cs="Times New Roman"/>
        </w:rPr>
      </w:pPr>
    </w:p>
    <w:p w14:paraId="6E2D96FE" w14:textId="7B06E006" w:rsidR="00D8240A" w:rsidRDefault="00EB0321" w:rsidP="00E007CB">
      <w:pPr>
        <w:spacing w:line="360" w:lineRule="auto"/>
        <w:ind w:left="1080" w:hanging="360"/>
        <w:jc w:val="both"/>
        <w:rPr>
          <w:rFonts w:ascii="Times New Roman" w:eastAsia="Times New Roman" w:hAnsi="Times New Roman" w:cs="Times New Roman"/>
        </w:rPr>
      </w:pPr>
      <w:r>
        <w:rPr>
          <w:rFonts w:ascii="Times New Roman" w:eastAsia="Times New Roman" w:hAnsi="Times New Roman" w:cs="Times New Roman"/>
        </w:rPr>
        <w:t xml:space="preserve">[8]  </w:t>
      </w:r>
      <w:r w:rsidRPr="00EB0321">
        <w:rPr>
          <w:rFonts w:ascii="Times New Roman" w:eastAsia="Times New Roman" w:hAnsi="Times New Roman" w:cs="Times New Roman"/>
        </w:rPr>
        <w:t>D. L. Shotts Jr., "The Linux Command Line: A Complete Introduction," No Starch Press, 2019.</w:t>
      </w:r>
    </w:p>
    <w:p w14:paraId="23F0D784" w14:textId="77777777" w:rsidR="00D8240A" w:rsidRDefault="00D8240A" w:rsidP="00E007CB">
      <w:pPr>
        <w:spacing w:line="360" w:lineRule="auto"/>
        <w:jc w:val="both"/>
      </w:pPr>
    </w:p>
    <w:p w14:paraId="2CEDC462" w14:textId="77777777" w:rsidR="008D4514" w:rsidRDefault="008D4514" w:rsidP="00E007CB">
      <w:pPr>
        <w:spacing w:line="360" w:lineRule="auto"/>
        <w:ind w:left="720"/>
        <w:jc w:val="both"/>
        <w:rPr>
          <w:rFonts w:ascii="Times New Roman" w:eastAsia="Times New Roman" w:hAnsi="Times New Roman" w:cs="Times New Roman"/>
          <w:sz w:val="24"/>
          <w:szCs w:val="24"/>
        </w:rPr>
      </w:pPr>
    </w:p>
    <w:p w14:paraId="1722265D" w14:textId="77777777" w:rsidR="008D4514" w:rsidRDefault="008D4514" w:rsidP="00E007CB">
      <w:pPr>
        <w:spacing w:line="360" w:lineRule="auto"/>
        <w:ind w:left="720"/>
        <w:jc w:val="both"/>
        <w:rPr>
          <w:rFonts w:ascii="Times New Roman" w:eastAsia="Times New Roman" w:hAnsi="Times New Roman" w:cs="Times New Roman"/>
          <w:sz w:val="24"/>
          <w:szCs w:val="24"/>
        </w:rPr>
      </w:pPr>
    </w:p>
    <w:p w14:paraId="22F35C15" w14:textId="77777777" w:rsidR="008D4514" w:rsidRDefault="008D4514" w:rsidP="00E007CB">
      <w:pPr>
        <w:spacing w:line="360" w:lineRule="auto"/>
        <w:ind w:left="720"/>
        <w:jc w:val="both"/>
        <w:rPr>
          <w:rFonts w:ascii="Times New Roman" w:eastAsia="Times New Roman" w:hAnsi="Times New Roman" w:cs="Times New Roman"/>
          <w:sz w:val="24"/>
          <w:szCs w:val="24"/>
        </w:rPr>
      </w:pPr>
    </w:p>
    <w:p w14:paraId="0B721E30" w14:textId="77777777" w:rsidR="008D4514" w:rsidRDefault="008D4514" w:rsidP="00E007CB">
      <w:pPr>
        <w:spacing w:line="360" w:lineRule="auto"/>
        <w:ind w:left="720"/>
        <w:jc w:val="both"/>
        <w:rPr>
          <w:rFonts w:ascii="Times New Roman" w:eastAsia="Times New Roman" w:hAnsi="Times New Roman" w:cs="Times New Roman"/>
          <w:sz w:val="24"/>
          <w:szCs w:val="24"/>
        </w:rPr>
      </w:pPr>
    </w:p>
    <w:p w14:paraId="069C26AE" w14:textId="77777777" w:rsidR="008D4514" w:rsidRDefault="008D4514" w:rsidP="00E007CB">
      <w:pPr>
        <w:spacing w:line="360" w:lineRule="auto"/>
        <w:ind w:left="720"/>
        <w:jc w:val="both"/>
        <w:rPr>
          <w:rFonts w:ascii="Times New Roman" w:eastAsia="Times New Roman" w:hAnsi="Times New Roman" w:cs="Times New Roman"/>
          <w:sz w:val="24"/>
          <w:szCs w:val="24"/>
        </w:rPr>
      </w:pPr>
    </w:p>
    <w:p w14:paraId="180A62AD" w14:textId="432FADA6" w:rsidR="00D8240A" w:rsidRDefault="00000000" w:rsidP="00E007CB">
      <w:pPr>
        <w:spacing w:line="360" w:lineRule="auto"/>
        <w:ind w:left="720"/>
        <w:jc w:val="both"/>
        <w:rPr>
          <w:rFonts w:ascii="Times New Roman" w:eastAsia="Times New Roman" w:hAnsi="Times New Roman" w:cs="Times New Roman"/>
          <w:sz w:val="24"/>
          <w:szCs w:val="24"/>
        </w:rPr>
      </w:pPr>
      <w:hyperlink r:id="rId19" w:history="1">
        <w:r w:rsidR="008D4514" w:rsidRPr="001079A1">
          <w:rPr>
            <w:rStyle w:val="Hyperlink"/>
            <w:rFonts w:ascii="Times New Roman" w:eastAsia="Times New Roman" w:hAnsi="Times New Roman" w:cs="Times New Roman"/>
            <w:sz w:val="24"/>
            <w:szCs w:val="24"/>
          </w:rPr>
          <w:t>https://w3schools.com</w:t>
        </w:r>
      </w:hyperlink>
    </w:p>
    <w:p w14:paraId="249D548C" w14:textId="500C2881" w:rsidR="00E007CB" w:rsidRDefault="00000000" w:rsidP="00E007CB">
      <w:pPr>
        <w:spacing w:line="360" w:lineRule="auto"/>
        <w:ind w:left="720"/>
        <w:jc w:val="both"/>
        <w:rPr>
          <w:rFonts w:ascii="Times New Roman" w:eastAsia="Times New Roman" w:hAnsi="Times New Roman" w:cs="Times New Roman"/>
          <w:sz w:val="24"/>
          <w:szCs w:val="24"/>
        </w:rPr>
      </w:pPr>
      <w:hyperlink r:id="rId20" w:history="1">
        <w:r w:rsidR="00E007CB" w:rsidRPr="001079A1">
          <w:rPr>
            <w:rStyle w:val="Hyperlink"/>
            <w:rFonts w:ascii="Times New Roman" w:eastAsia="Times New Roman" w:hAnsi="Times New Roman" w:cs="Times New Roman"/>
            <w:sz w:val="24"/>
            <w:szCs w:val="24"/>
          </w:rPr>
          <w:t>https://geekforgeeks.com</w:t>
        </w:r>
      </w:hyperlink>
    </w:p>
    <w:p w14:paraId="4C0C1B8B" w14:textId="50A334AC" w:rsidR="00E007CB" w:rsidRDefault="00000000" w:rsidP="00E007CB">
      <w:pPr>
        <w:spacing w:line="360" w:lineRule="auto"/>
        <w:ind w:left="720"/>
        <w:jc w:val="both"/>
        <w:rPr>
          <w:rFonts w:ascii="Times New Roman" w:eastAsia="Times New Roman" w:hAnsi="Times New Roman" w:cs="Times New Roman"/>
          <w:sz w:val="24"/>
          <w:szCs w:val="24"/>
        </w:rPr>
      </w:pPr>
      <w:hyperlink r:id="rId21" w:history="1">
        <w:r w:rsidR="00E007CB" w:rsidRPr="001079A1">
          <w:rPr>
            <w:rStyle w:val="Hyperlink"/>
            <w:rFonts w:ascii="Times New Roman" w:eastAsia="Times New Roman" w:hAnsi="Times New Roman" w:cs="Times New Roman"/>
            <w:sz w:val="24"/>
            <w:szCs w:val="24"/>
          </w:rPr>
          <w:t>https://opencv.org</w:t>
        </w:r>
      </w:hyperlink>
    </w:p>
    <w:p w14:paraId="60EACBEC" w14:textId="3608C24E" w:rsidR="00E007CB" w:rsidRDefault="00000000" w:rsidP="00E007CB">
      <w:pPr>
        <w:spacing w:line="360" w:lineRule="auto"/>
        <w:ind w:left="720"/>
        <w:jc w:val="both"/>
        <w:rPr>
          <w:rFonts w:ascii="Times New Roman" w:eastAsia="Times New Roman" w:hAnsi="Times New Roman" w:cs="Times New Roman"/>
          <w:sz w:val="24"/>
          <w:szCs w:val="24"/>
        </w:rPr>
      </w:pPr>
      <w:hyperlink r:id="rId22" w:history="1">
        <w:r w:rsidR="00E007CB" w:rsidRPr="001079A1">
          <w:rPr>
            <w:rStyle w:val="Hyperlink"/>
            <w:rFonts w:ascii="Times New Roman" w:eastAsia="Times New Roman" w:hAnsi="Times New Roman" w:cs="Times New Roman"/>
            <w:sz w:val="24"/>
            <w:szCs w:val="24"/>
          </w:rPr>
          <w:t>https://pypi.org/project/face-recognition/</w:t>
        </w:r>
      </w:hyperlink>
    </w:p>
    <w:p w14:paraId="5B677A2F" w14:textId="5B871C12" w:rsidR="008D4514" w:rsidRDefault="00000000" w:rsidP="00E007CB">
      <w:pPr>
        <w:spacing w:line="360" w:lineRule="auto"/>
        <w:ind w:left="720"/>
        <w:jc w:val="both"/>
        <w:rPr>
          <w:rFonts w:ascii="Times New Roman" w:eastAsia="Times New Roman" w:hAnsi="Times New Roman" w:cs="Times New Roman"/>
          <w:sz w:val="24"/>
          <w:szCs w:val="24"/>
        </w:rPr>
      </w:pPr>
      <w:hyperlink r:id="rId23" w:history="1">
        <w:r w:rsidR="008D4514" w:rsidRPr="001079A1">
          <w:rPr>
            <w:rStyle w:val="Hyperlink"/>
            <w:rFonts w:ascii="Times New Roman" w:eastAsia="Times New Roman" w:hAnsi="Times New Roman" w:cs="Times New Roman"/>
            <w:sz w:val="24"/>
            <w:szCs w:val="24"/>
          </w:rPr>
          <w:t>https://www.tutorialspoint.com/</w:t>
        </w:r>
      </w:hyperlink>
    </w:p>
    <w:p w14:paraId="3D1F4249" w14:textId="2F1D68B2" w:rsidR="008D4514" w:rsidRDefault="00000000" w:rsidP="00E007CB">
      <w:pPr>
        <w:spacing w:line="360" w:lineRule="auto"/>
        <w:ind w:left="720"/>
        <w:jc w:val="both"/>
        <w:rPr>
          <w:rFonts w:ascii="Times New Roman" w:eastAsia="Times New Roman" w:hAnsi="Times New Roman" w:cs="Times New Roman"/>
          <w:sz w:val="24"/>
          <w:szCs w:val="24"/>
        </w:rPr>
      </w:pPr>
      <w:hyperlink r:id="rId24" w:history="1">
        <w:r w:rsidR="008D4514" w:rsidRPr="001079A1">
          <w:rPr>
            <w:rStyle w:val="Hyperlink"/>
            <w:rFonts w:ascii="Times New Roman" w:eastAsia="Times New Roman" w:hAnsi="Times New Roman" w:cs="Times New Roman"/>
            <w:sz w:val="24"/>
            <w:szCs w:val="24"/>
          </w:rPr>
          <w:t>https://en.wikipedia.org/</w:t>
        </w:r>
      </w:hyperlink>
    </w:p>
    <w:p w14:paraId="69630646" w14:textId="2035B731" w:rsidR="008D4514" w:rsidRDefault="00000000" w:rsidP="00E007CB">
      <w:pPr>
        <w:spacing w:line="360" w:lineRule="auto"/>
        <w:ind w:left="720"/>
        <w:jc w:val="both"/>
        <w:rPr>
          <w:rFonts w:ascii="Times New Roman" w:eastAsia="Times New Roman" w:hAnsi="Times New Roman" w:cs="Times New Roman"/>
          <w:sz w:val="24"/>
          <w:szCs w:val="24"/>
        </w:rPr>
      </w:pPr>
      <w:hyperlink r:id="rId25" w:history="1">
        <w:r w:rsidR="008D4514" w:rsidRPr="001079A1">
          <w:rPr>
            <w:rStyle w:val="Hyperlink"/>
            <w:rFonts w:ascii="Times New Roman" w:eastAsia="Times New Roman" w:hAnsi="Times New Roman" w:cs="Times New Roman"/>
            <w:sz w:val="24"/>
            <w:szCs w:val="24"/>
          </w:rPr>
          <w:t>https://chat.openai.com</w:t>
        </w:r>
      </w:hyperlink>
    </w:p>
    <w:p w14:paraId="45AC24E9" w14:textId="77777777" w:rsidR="008D4514" w:rsidRDefault="008D4514" w:rsidP="00E007CB">
      <w:pPr>
        <w:spacing w:line="360" w:lineRule="auto"/>
        <w:ind w:left="720"/>
        <w:jc w:val="both"/>
        <w:rPr>
          <w:rFonts w:ascii="Times New Roman" w:eastAsia="Times New Roman" w:hAnsi="Times New Roman" w:cs="Times New Roman"/>
          <w:sz w:val="24"/>
          <w:szCs w:val="24"/>
        </w:rPr>
      </w:pPr>
    </w:p>
    <w:p w14:paraId="0A097ED5" w14:textId="77777777" w:rsidR="008D4514" w:rsidRDefault="008D4514" w:rsidP="00E007CB">
      <w:pPr>
        <w:spacing w:line="360" w:lineRule="auto"/>
        <w:ind w:left="720"/>
        <w:jc w:val="both"/>
        <w:rPr>
          <w:rFonts w:ascii="Times New Roman" w:eastAsia="Times New Roman" w:hAnsi="Times New Roman" w:cs="Times New Roman"/>
          <w:sz w:val="24"/>
          <w:szCs w:val="24"/>
        </w:rPr>
      </w:pPr>
    </w:p>
    <w:p w14:paraId="0F70DCE9" w14:textId="77777777" w:rsidR="00E007CB" w:rsidRPr="00E007CB" w:rsidRDefault="00E007CB" w:rsidP="00E007CB">
      <w:pPr>
        <w:spacing w:line="360" w:lineRule="auto"/>
        <w:jc w:val="both"/>
        <w:rPr>
          <w:rFonts w:ascii="Bookman Old Style" w:eastAsia="Bookman Old Style" w:hAnsi="Bookman Old Style" w:cs="Bookman Old Style"/>
          <w:sz w:val="32"/>
          <w:szCs w:val="32"/>
          <w:lang w:val="en-IN"/>
        </w:rPr>
      </w:pPr>
    </w:p>
    <w:sectPr w:rsidR="00E007CB" w:rsidRPr="00E007CB">
      <w:footerReference w:type="default" r:id="rId26"/>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42357" w14:textId="77777777" w:rsidR="00375438" w:rsidRDefault="00375438">
      <w:r>
        <w:separator/>
      </w:r>
    </w:p>
  </w:endnote>
  <w:endnote w:type="continuationSeparator" w:id="0">
    <w:p w14:paraId="632FE14E" w14:textId="77777777" w:rsidR="00375438" w:rsidRDefault="00375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E86B0" w14:textId="77777777" w:rsidR="00D8240A" w:rsidRDefault="00D8240A">
    <w:pPr>
      <w:pBdr>
        <w:top w:val="nil"/>
        <w:left w:val="nil"/>
        <w:bottom w:val="nil"/>
        <w:right w:val="nil"/>
        <w:between w:val="nil"/>
      </w:pBdr>
      <w:jc w:val="center"/>
      <w:rPr>
        <w:color w:val="000000"/>
      </w:rPr>
    </w:pPr>
  </w:p>
  <w:p w14:paraId="1AA1FAD0" w14:textId="77777777" w:rsidR="00D8240A" w:rsidRDefault="00D8240A">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7835A" w14:textId="1A5421DA" w:rsidR="00D8240A"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706700">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7B26CDFC" w14:textId="77777777" w:rsidR="00D8240A" w:rsidRDefault="00D8240A">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BC669" w14:textId="77777777" w:rsidR="00375438" w:rsidRDefault="00375438">
      <w:r>
        <w:separator/>
      </w:r>
    </w:p>
  </w:footnote>
  <w:footnote w:type="continuationSeparator" w:id="0">
    <w:p w14:paraId="0AFF9E33" w14:textId="77777777" w:rsidR="00375438" w:rsidRDefault="003754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A4AC2"/>
    <w:multiLevelType w:val="multilevel"/>
    <w:tmpl w:val="62FE2A4C"/>
    <w:lvl w:ilvl="0">
      <w:start w:val="1"/>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2160" w:hanging="2160"/>
      </w:pPr>
      <w:rPr>
        <w:rFonts w:hint="default"/>
        <w:b/>
        <w:sz w:val="28"/>
      </w:rPr>
    </w:lvl>
  </w:abstractNum>
  <w:abstractNum w:abstractNumId="1" w15:restartNumberingAfterBreak="0">
    <w:nsid w:val="1C2E5276"/>
    <w:multiLevelType w:val="multilevel"/>
    <w:tmpl w:val="82EACE14"/>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 w15:restartNumberingAfterBreak="0">
    <w:nsid w:val="1FCE604D"/>
    <w:multiLevelType w:val="multilevel"/>
    <w:tmpl w:val="5F54A1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CE3804"/>
    <w:multiLevelType w:val="hybridMultilevel"/>
    <w:tmpl w:val="5F90A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DC6F58"/>
    <w:multiLevelType w:val="hybridMultilevel"/>
    <w:tmpl w:val="9F3C4D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477FA0"/>
    <w:multiLevelType w:val="hybridMultilevel"/>
    <w:tmpl w:val="E3C0E02A"/>
    <w:lvl w:ilvl="0" w:tplc="7B7A94B8">
      <w:start w:val="1"/>
      <w:numFmt w:val="bullet"/>
      <w:lvlText w:val=""/>
      <w:lvlJc w:val="left"/>
      <w:pPr>
        <w:ind w:left="1080" w:hanging="360"/>
      </w:pPr>
      <w:rPr>
        <w:rFonts w:ascii="Wingdings" w:eastAsia="Bookman Old Style"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EAF38C3"/>
    <w:multiLevelType w:val="multilevel"/>
    <w:tmpl w:val="C4545B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530A08"/>
    <w:multiLevelType w:val="multilevel"/>
    <w:tmpl w:val="02F6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0935AFA"/>
    <w:multiLevelType w:val="multilevel"/>
    <w:tmpl w:val="2EEED6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FF6F72"/>
    <w:multiLevelType w:val="multilevel"/>
    <w:tmpl w:val="612E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1C4F3D"/>
    <w:multiLevelType w:val="multilevel"/>
    <w:tmpl w:val="3B7A4A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7946363">
    <w:abstractNumId w:val="1"/>
  </w:num>
  <w:num w:numId="2" w16cid:durableId="1362048698">
    <w:abstractNumId w:val="5"/>
  </w:num>
  <w:num w:numId="3" w16cid:durableId="1653368258">
    <w:abstractNumId w:val="3"/>
  </w:num>
  <w:num w:numId="4" w16cid:durableId="303508019">
    <w:abstractNumId w:val="0"/>
  </w:num>
  <w:num w:numId="5" w16cid:durableId="36929234">
    <w:abstractNumId w:val="4"/>
  </w:num>
  <w:num w:numId="6" w16cid:durableId="476536333">
    <w:abstractNumId w:val="6"/>
  </w:num>
  <w:num w:numId="7" w16cid:durableId="1478571689">
    <w:abstractNumId w:val="8"/>
  </w:num>
  <w:num w:numId="8" w16cid:durableId="587927383">
    <w:abstractNumId w:val="2"/>
  </w:num>
  <w:num w:numId="9" w16cid:durableId="396901531">
    <w:abstractNumId w:val="7"/>
  </w:num>
  <w:num w:numId="10" w16cid:durableId="1558317527">
    <w:abstractNumId w:val="9"/>
  </w:num>
  <w:num w:numId="11" w16cid:durableId="16716423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40A"/>
    <w:rsid w:val="000052A3"/>
    <w:rsid w:val="00077CDE"/>
    <w:rsid w:val="00121851"/>
    <w:rsid w:val="00121C8C"/>
    <w:rsid w:val="00121E79"/>
    <w:rsid w:val="00151050"/>
    <w:rsid w:val="001F19D9"/>
    <w:rsid w:val="0028257F"/>
    <w:rsid w:val="002E3F3F"/>
    <w:rsid w:val="0031041F"/>
    <w:rsid w:val="00375438"/>
    <w:rsid w:val="003A3994"/>
    <w:rsid w:val="004354DF"/>
    <w:rsid w:val="004857BA"/>
    <w:rsid w:val="004915C6"/>
    <w:rsid w:val="00496D1E"/>
    <w:rsid w:val="004A078B"/>
    <w:rsid w:val="004B0064"/>
    <w:rsid w:val="005A111C"/>
    <w:rsid w:val="005B1220"/>
    <w:rsid w:val="006C5B59"/>
    <w:rsid w:val="006D7457"/>
    <w:rsid w:val="00706700"/>
    <w:rsid w:val="0072451E"/>
    <w:rsid w:val="007D37B1"/>
    <w:rsid w:val="007E2DCB"/>
    <w:rsid w:val="00847B93"/>
    <w:rsid w:val="00855EFC"/>
    <w:rsid w:val="00856BE3"/>
    <w:rsid w:val="008C7BED"/>
    <w:rsid w:val="008D4514"/>
    <w:rsid w:val="009142E1"/>
    <w:rsid w:val="009A49E6"/>
    <w:rsid w:val="00A06196"/>
    <w:rsid w:val="00A70C2D"/>
    <w:rsid w:val="00A74F2C"/>
    <w:rsid w:val="00A77665"/>
    <w:rsid w:val="00A8167D"/>
    <w:rsid w:val="00B413F0"/>
    <w:rsid w:val="00B5259F"/>
    <w:rsid w:val="00BA10E5"/>
    <w:rsid w:val="00C455CF"/>
    <w:rsid w:val="00C47925"/>
    <w:rsid w:val="00CC4735"/>
    <w:rsid w:val="00CF67FF"/>
    <w:rsid w:val="00D563E5"/>
    <w:rsid w:val="00D8240A"/>
    <w:rsid w:val="00D9776A"/>
    <w:rsid w:val="00DD1ABA"/>
    <w:rsid w:val="00DE2593"/>
    <w:rsid w:val="00DE4890"/>
    <w:rsid w:val="00E007CB"/>
    <w:rsid w:val="00EA07CD"/>
    <w:rsid w:val="00EB0321"/>
    <w:rsid w:val="00EE538C"/>
    <w:rsid w:val="00F439F1"/>
    <w:rsid w:val="00F674DD"/>
    <w:rsid w:val="00FB13D1"/>
    <w:rsid w:val="00FE68A4"/>
    <w:rsid w:val="00FF14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C8416"/>
  <w15:docId w15:val="{FAE0E3D5-A4E1-4206-9DA0-FAFDB516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492"/>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character" w:styleId="UnresolvedMention">
    <w:name w:val="Unresolved Mention"/>
    <w:basedOn w:val="DefaultParagraphFont"/>
    <w:uiPriority w:val="99"/>
    <w:semiHidden/>
    <w:unhideWhenUsed/>
    <w:rsid w:val="00E00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7035">
      <w:bodyDiv w:val="1"/>
      <w:marLeft w:val="0"/>
      <w:marRight w:val="0"/>
      <w:marTop w:val="0"/>
      <w:marBottom w:val="0"/>
      <w:divBdr>
        <w:top w:val="none" w:sz="0" w:space="0" w:color="auto"/>
        <w:left w:val="none" w:sz="0" w:space="0" w:color="auto"/>
        <w:bottom w:val="none" w:sz="0" w:space="0" w:color="auto"/>
        <w:right w:val="none" w:sz="0" w:space="0" w:color="auto"/>
      </w:divBdr>
    </w:div>
    <w:div w:id="218439281">
      <w:bodyDiv w:val="1"/>
      <w:marLeft w:val="0"/>
      <w:marRight w:val="0"/>
      <w:marTop w:val="0"/>
      <w:marBottom w:val="0"/>
      <w:divBdr>
        <w:top w:val="none" w:sz="0" w:space="0" w:color="auto"/>
        <w:left w:val="none" w:sz="0" w:space="0" w:color="auto"/>
        <w:bottom w:val="none" w:sz="0" w:space="0" w:color="auto"/>
        <w:right w:val="none" w:sz="0" w:space="0" w:color="auto"/>
      </w:divBdr>
    </w:div>
    <w:div w:id="264770707">
      <w:bodyDiv w:val="1"/>
      <w:marLeft w:val="0"/>
      <w:marRight w:val="0"/>
      <w:marTop w:val="0"/>
      <w:marBottom w:val="0"/>
      <w:divBdr>
        <w:top w:val="none" w:sz="0" w:space="0" w:color="auto"/>
        <w:left w:val="none" w:sz="0" w:space="0" w:color="auto"/>
        <w:bottom w:val="none" w:sz="0" w:space="0" w:color="auto"/>
        <w:right w:val="none" w:sz="0" w:space="0" w:color="auto"/>
      </w:divBdr>
    </w:div>
    <w:div w:id="403337982">
      <w:bodyDiv w:val="1"/>
      <w:marLeft w:val="0"/>
      <w:marRight w:val="0"/>
      <w:marTop w:val="0"/>
      <w:marBottom w:val="0"/>
      <w:divBdr>
        <w:top w:val="none" w:sz="0" w:space="0" w:color="auto"/>
        <w:left w:val="none" w:sz="0" w:space="0" w:color="auto"/>
        <w:bottom w:val="none" w:sz="0" w:space="0" w:color="auto"/>
        <w:right w:val="none" w:sz="0" w:space="0" w:color="auto"/>
      </w:divBdr>
    </w:div>
    <w:div w:id="466703594">
      <w:bodyDiv w:val="1"/>
      <w:marLeft w:val="0"/>
      <w:marRight w:val="0"/>
      <w:marTop w:val="0"/>
      <w:marBottom w:val="0"/>
      <w:divBdr>
        <w:top w:val="none" w:sz="0" w:space="0" w:color="auto"/>
        <w:left w:val="none" w:sz="0" w:space="0" w:color="auto"/>
        <w:bottom w:val="none" w:sz="0" w:space="0" w:color="auto"/>
        <w:right w:val="none" w:sz="0" w:space="0" w:color="auto"/>
      </w:divBdr>
    </w:div>
    <w:div w:id="473765189">
      <w:bodyDiv w:val="1"/>
      <w:marLeft w:val="0"/>
      <w:marRight w:val="0"/>
      <w:marTop w:val="0"/>
      <w:marBottom w:val="0"/>
      <w:divBdr>
        <w:top w:val="none" w:sz="0" w:space="0" w:color="auto"/>
        <w:left w:val="none" w:sz="0" w:space="0" w:color="auto"/>
        <w:bottom w:val="none" w:sz="0" w:space="0" w:color="auto"/>
        <w:right w:val="none" w:sz="0" w:space="0" w:color="auto"/>
      </w:divBdr>
    </w:div>
    <w:div w:id="476261016">
      <w:bodyDiv w:val="1"/>
      <w:marLeft w:val="0"/>
      <w:marRight w:val="0"/>
      <w:marTop w:val="0"/>
      <w:marBottom w:val="0"/>
      <w:divBdr>
        <w:top w:val="none" w:sz="0" w:space="0" w:color="auto"/>
        <w:left w:val="none" w:sz="0" w:space="0" w:color="auto"/>
        <w:bottom w:val="none" w:sz="0" w:space="0" w:color="auto"/>
        <w:right w:val="none" w:sz="0" w:space="0" w:color="auto"/>
      </w:divBdr>
    </w:div>
    <w:div w:id="542181814">
      <w:bodyDiv w:val="1"/>
      <w:marLeft w:val="0"/>
      <w:marRight w:val="0"/>
      <w:marTop w:val="0"/>
      <w:marBottom w:val="0"/>
      <w:divBdr>
        <w:top w:val="none" w:sz="0" w:space="0" w:color="auto"/>
        <w:left w:val="none" w:sz="0" w:space="0" w:color="auto"/>
        <w:bottom w:val="none" w:sz="0" w:space="0" w:color="auto"/>
        <w:right w:val="none" w:sz="0" w:space="0" w:color="auto"/>
      </w:divBdr>
    </w:div>
    <w:div w:id="562906008">
      <w:bodyDiv w:val="1"/>
      <w:marLeft w:val="0"/>
      <w:marRight w:val="0"/>
      <w:marTop w:val="0"/>
      <w:marBottom w:val="0"/>
      <w:divBdr>
        <w:top w:val="none" w:sz="0" w:space="0" w:color="auto"/>
        <w:left w:val="none" w:sz="0" w:space="0" w:color="auto"/>
        <w:bottom w:val="none" w:sz="0" w:space="0" w:color="auto"/>
        <w:right w:val="none" w:sz="0" w:space="0" w:color="auto"/>
      </w:divBdr>
    </w:div>
    <w:div w:id="585383052">
      <w:bodyDiv w:val="1"/>
      <w:marLeft w:val="0"/>
      <w:marRight w:val="0"/>
      <w:marTop w:val="0"/>
      <w:marBottom w:val="0"/>
      <w:divBdr>
        <w:top w:val="none" w:sz="0" w:space="0" w:color="auto"/>
        <w:left w:val="none" w:sz="0" w:space="0" w:color="auto"/>
        <w:bottom w:val="none" w:sz="0" w:space="0" w:color="auto"/>
        <w:right w:val="none" w:sz="0" w:space="0" w:color="auto"/>
      </w:divBdr>
    </w:div>
    <w:div w:id="801850884">
      <w:bodyDiv w:val="1"/>
      <w:marLeft w:val="0"/>
      <w:marRight w:val="0"/>
      <w:marTop w:val="0"/>
      <w:marBottom w:val="0"/>
      <w:divBdr>
        <w:top w:val="none" w:sz="0" w:space="0" w:color="auto"/>
        <w:left w:val="none" w:sz="0" w:space="0" w:color="auto"/>
        <w:bottom w:val="none" w:sz="0" w:space="0" w:color="auto"/>
        <w:right w:val="none" w:sz="0" w:space="0" w:color="auto"/>
      </w:divBdr>
    </w:div>
    <w:div w:id="874468854">
      <w:bodyDiv w:val="1"/>
      <w:marLeft w:val="0"/>
      <w:marRight w:val="0"/>
      <w:marTop w:val="0"/>
      <w:marBottom w:val="0"/>
      <w:divBdr>
        <w:top w:val="none" w:sz="0" w:space="0" w:color="auto"/>
        <w:left w:val="none" w:sz="0" w:space="0" w:color="auto"/>
        <w:bottom w:val="none" w:sz="0" w:space="0" w:color="auto"/>
        <w:right w:val="none" w:sz="0" w:space="0" w:color="auto"/>
      </w:divBdr>
    </w:div>
    <w:div w:id="1086345971">
      <w:bodyDiv w:val="1"/>
      <w:marLeft w:val="0"/>
      <w:marRight w:val="0"/>
      <w:marTop w:val="0"/>
      <w:marBottom w:val="0"/>
      <w:divBdr>
        <w:top w:val="none" w:sz="0" w:space="0" w:color="auto"/>
        <w:left w:val="none" w:sz="0" w:space="0" w:color="auto"/>
        <w:bottom w:val="none" w:sz="0" w:space="0" w:color="auto"/>
        <w:right w:val="none" w:sz="0" w:space="0" w:color="auto"/>
      </w:divBdr>
    </w:div>
    <w:div w:id="1721175270">
      <w:bodyDiv w:val="1"/>
      <w:marLeft w:val="0"/>
      <w:marRight w:val="0"/>
      <w:marTop w:val="0"/>
      <w:marBottom w:val="0"/>
      <w:divBdr>
        <w:top w:val="none" w:sz="0" w:space="0" w:color="auto"/>
        <w:left w:val="none" w:sz="0" w:space="0" w:color="auto"/>
        <w:bottom w:val="none" w:sz="0" w:space="0" w:color="auto"/>
        <w:right w:val="none" w:sz="0" w:space="0" w:color="auto"/>
      </w:divBdr>
    </w:div>
    <w:div w:id="1737051658">
      <w:bodyDiv w:val="1"/>
      <w:marLeft w:val="0"/>
      <w:marRight w:val="0"/>
      <w:marTop w:val="0"/>
      <w:marBottom w:val="0"/>
      <w:divBdr>
        <w:top w:val="none" w:sz="0" w:space="0" w:color="auto"/>
        <w:left w:val="none" w:sz="0" w:space="0" w:color="auto"/>
        <w:bottom w:val="none" w:sz="0" w:space="0" w:color="auto"/>
        <w:right w:val="none" w:sz="0" w:space="0" w:color="auto"/>
      </w:divBdr>
      <w:divsChild>
        <w:div w:id="1020354322">
          <w:marLeft w:val="0"/>
          <w:marRight w:val="0"/>
          <w:marTop w:val="0"/>
          <w:marBottom w:val="0"/>
          <w:divBdr>
            <w:top w:val="none" w:sz="0" w:space="0" w:color="auto"/>
            <w:left w:val="none" w:sz="0" w:space="0" w:color="auto"/>
            <w:bottom w:val="none" w:sz="0" w:space="0" w:color="auto"/>
            <w:right w:val="none" w:sz="0" w:space="0" w:color="auto"/>
          </w:divBdr>
          <w:divsChild>
            <w:div w:id="1223171541">
              <w:marLeft w:val="0"/>
              <w:marRight w:val="0"/>
              <w:marTop w:val="0"/>
              <w:marBottom w:val="0"/>
              <w:divBdr>
                <w:top w:val="none" w:sz="0" w:space="0" w:color="auto"/>
                <w:left w:val="none" w:sz="0" w:space="0" w:color="auto"/>
                <w:bottom w:val="none" w:sz="0" w:space="0" w:color="auto"/>
                <w:right w:val="none" w:sz="0" w:space="0" w:color="auto"/>
              </w:divBdr>
            </w:div>
            <w:div w:id="282536576">
              <w:marLeft w:val="0"/>
              <w:marRight w:val="0"/>
              <w:marTop w:val="0"/>
              <w:marBottom w:val="0"/>
              <w:divBdr>
                <w:top w:val="none" w:sz="0" w:space="0" w:color="auto"/>
                <w:left w:val="none" w:sz="0" w:space="0" w:color="auto"/>
                <w:bottom w:val="none" w:sz="0" w:space="0" w:color="auto"/>
                <w:right w:val="none" w:sz="0" w:space="0" w:color="auto"/>
              </w:divBdr>
            </w:div>
            <w:div w:id="2146966880">
              <w:marLeft w:val="0"/>
              <w:marRight w:val="0"/>
              <w:marTop w:val="0"/>
              <w:marBottom w:val="0"/>
              <w:divBdr>
                <w:top w:val="none" w:sz="0" w:space="0" w:color="auto"/>
                <w:left w:val="none" w:sz="0" w:space="0" w:color="auto"/>
                <w:bottom w:val="none" w:sz="0" w:space="0" w:color="auto"/>
                <w:right w:val="none" w:sz="0" w:space="0" w:color="auto"/>
              </w:divBdr>
            </w:div>
            <w:div w:id="144587506">
              <w:marLeft w:val="0"/>
              <w:marRight w:val="0"/>
              <w:marTop w:val="0"/>
              <w:marBottom w:val="0"/>
              <w:divBdr>
                <w:top w:val="none" w:sz="0" w:space="0" w:color="auto"/>
                <w:left w:val="none" w:sz="0" w:space="0" w:color="auto"/>
                <w:bottom w:val="none" w:sz="0" w:space="0" w:color="auto"/>
                <w:right w:val="none" w:sz="0" w:space="0" w:color="auto"/>
              </w:divBdr>
            </w:div>
            <w:div w:id="1756659055">
              <w:marLeft w:val="0"/>
              <w:marRight w:val="0"/>
              <w:marTop w:val="0"/>
              <w:marBottom w:val="0"/>
              <w:divBdr>
                <w:top w:val="none" w:sz="0" w:space="0" w:color="auto"/>
                <w:left w:val="none" w:sz="0" w:space="0" w:color="auto"/>
                <w:bottom w:val="none" w:sz="0" w:space="0" w:color="auto"/>
                <w:right w:val="none" w:sz="0" w:space="0" w:color="auto"/>
              </w:divBdr>
            </w:div>
            <w:div w:id="874580106">
              <w:marLeft w:val="0"/>
              <w:marRight w:val="0"/>
              <w:marTop w:val="0"/>
              <w:marBottom w:val="0"/>
              <w:divBdr>
                <w:top w:val="none" w:sz="0" w:space="0" w:color="auto"/>
                <w:left w:val="none" w:sz="0" w:space="0" w:color="auto"/>
                <w:bottom w:val="none" w:sz="0" w:space="0" w:color="auto"/>
                <w:right w:val="none" w:sz="0" w:space="0" w:color="auto"/>
              </w:divBdr>
            </w:div>
            <w:div w:id="713391663">
              <w:marLeft w:val="0"/>
              <w:marRight w:val="0"/>
              <w:marTop w:val="0"/>
              <w:marBottom w:val="0"/>
              <w:divBdr>
                <w:top w:val="none" w:sz="0" w:space="0" w:color="auto"/>
                <w:left w:val="none" w:sz="0" w:space="0" w:color="auto"/>
                <w:bottom w:val="none" w:sz="0" w:space="0" w:color="auto"/>
                <w:right w:val="none" w:sz="0" w:space="0" w:color="auto"/>
              </w:divBdr>
            </w:div>
            <w:div w:id="2135512574">
              <w:marLeft w:val="0"/>
              <w:marRight w:val="0"/>
              <w:marTop w:val="0"/>
              <w:marBottom w:val="0"/>
              <w:divBdr>
                <w:top w:val="none" w:sz="0" w:space="0" w:color="auto"/>
                <w:left w:val="none" w:sz="0" w:space="0" w:color="auto"/>
                <w:bottom w:val="none" w:sz="0" w:space="0" w:color="auto"/>
                <w:right w:val="none" w:sz="0" w:space="0" w:color="auto"/>
              </w:divBdr>
            </w:div>
            <w:div w:id="340090085">
              <w:marLeft w:val="0"/>
              <w:marRight w:val="0"/>
              <w:marTop w:val="0"/>
              <w:marBottom w:val="0"/>
              <w:divBdr>
                <w:top w:val="none" w:sz="0" w:space="0" w:color="auto"/>
                <w:left w:val="none" w:sz="0" w:space="0" w:color="auto"/>
                <w:bottom w:val="none" w:sz="0" w:space="0" w:color="auto"/>
                <w:right w:val="none" w:sz="0" w:space="0" w:color="auto"/>
              </w:divBdr>
            </w:div>
            <w:div w:id="1605109991">
              <w:marLeft w:val="0"/>
              <w:marRight w:val="0"/>
              <w:marTop w:val="0"/>
              <w:marBottom w:val="0"/>
              <w:divBdr>
                <w:top w:val="none" w:sz="0" w:space="0" w:color="auto"/>
                <w:left w:val="none" w:sz="0" w:space="0" w:color="auto"/>
                <w:bottom w:val="none" w:sz="0" w:space="0" w:color="auto"/>
                <w:right w:val="none" w:sz="0" w:space="0" w:color="auto"/>
              </w:divBdr>
            </w:div>
            <w:div w:id="478159495">
              <w:marLeft w:val="0"/>
              <w:marRight w:val="0"/>
              <w:marTop w:val="0"/>
              <w:marBottom w:val="0"/>
              <w:divBdr>
                <w:top w:val="none" w:sz="0" w:space="0" w:color="auto"/>
                <w:left w:val="none" w:sz="0" w:space="0" w:color="auto"/>
                <w:bottom w:val="none" w:sz="0" w:space="0" w:color="auto"/>
                <w:right w:val="none" w:sz="0" w:space="0" w:color="auto"/>
              </w:divBdr>
            </w:div>
            <w:div w:id="567492877">
              <w:marLeft w:val="0"/>
              <w:marRight w:val="0"/>
              <w:marTop w:val="0"/>
              <w:marBottom w:val="0"/>
              <w:divBdr>
                <w:top w:val="none" w:sz="0" w:space="0" w:color="auto"/>
                <w:left w:val="none" w:sz="0" w:space="0" w:color="auto"/>
                <w:bottom w:val="none" w:sz="0" w:space="0" w:color="auto"/>
                <w:right w:val="none" w:sz="0" w:space="0" w:color="auto"/>
              </w:divBdr>
            </w:div>
            <w:div w:id="1012486637">
              <w:marLeft w:val="0"/>
              <w:marRight w:val="0"/>
              <w:marTop w:val="0"/>
              <w:marBottom w:val="0"/>
              <w:divBdr>
                <w:top w:val="none" w:sz="0" w:space="0" w:color="auto"/>
                <w:left w:val="none" w:sz="0" w:space="0" w:color="auto"/>
                <w:bottom w:val="none" w:sz="0" w:space="0" w:color="auto"/>
                <w:right w:val="none" w:sz="0" w:space="0" w:color="auto"/>
              </w:divBdr>
            </w:div>
            <w:div w:id="484200770">
              <w:marLeft w:val="0"/>
              <w:marRight w:val="0"/>
              <w:marTop w:val="0"/>
              <w:marBottom w:val="0"/>
              <w:divBdr>
                <w:top w:val="none" w:sz="0" w:space="0" w:color="auto"/>
                <w:left w:val="none" w:sz="0" w:space="0" w:color="auto"/>
                <w:bottom w:val="none" w:sz="0" w:space="0" w:color="auto"/>
                <w:right w:val="none" w:sz="0" w:space="0" w:color="auto"/>
              </w:divBdr>
            </w:div>
            <w:div w:id="1640066317">
              <w:marLeft w:val="0"/>
              <w:marRight w:val="0"/>
              <w:marTop w:val="0"/>
              <w:marBottom w:val="0"/>
              <w:divBdr>
                <w:top w:val="none" w:sz="0" w:space="0" w:color="auto"/>
                <w:left w:val="none" w:sz="0" w:space="0" w:color="auto"/>
                <w:bottom w:val="none" w:sz="0" w:space="0" w:color="auto"/>
                <w:right w:val="none" w:sz="0" w:space="0" w:color="auto"/>
              </w:divBdr>
            </w:div>
            <w:div w:id="1063018489">
              <w:marLeft w:val="0"/>
              <w:marRight w:val="0"/>
              <w:marTop w:val="0"/>
              <w:marBottom w:val="0"/>
              <w:divBdr>
                <w:top w:val="none" w:sz="0" w:space="0" w:color="auto"/>
                <w:left w:val="none" w:sz="0" w:space="0" w:color="auto"/>
                <w:bottom w:val="none" w:sz="0" w:space="0" w:color="auto"/>
                <w:right w:val="none" w:sz="0" w:space="0" w:color="auto"/>
              </w:divBdr>
            </w:div>
            <w:div w:id="2076852779">
              <w:marLeft w:val="0"/>
              <w:marRight w:val="0"/>
              <w:marTop w:val="0"/>
              <w:marBottom w:val="0"/>
              <w:divBdr>
                <w:top w:val="none" w:sz="0" w:space="0" w:color="auto"/>
                <w:left w:val="none" w:sz="0" w:space="0" w:color="auto"/>
                <w:bottom w:val="none" w:sz="0" w:space="0" w:color="auto"/>
                <w:right w:val="none" w:sz="0" w:space="0" w:color="auto"/>
              </w:divBdr>
            </w:div>
            <w:div w:id="318652940">
              <w:marLeft w:val="0"/>
              <w:marRight w:val="0"/>
              <w:marTop w:val="0"/>
              <w:marBottom w:val="0"/>
              <w:divBdr>
                <w:top w:val="none" w:sz="0" w:space="0" w:color="auto"/>
                <w:left w:val="none" w:sz="0" w:space="0" w:color="auto"/>
                <w:bottom w:val="none" w:sz="0" w:space="0" w:color="auto"/>
                <w:right w:val="none" w:sz="0" w:space="0" w:color="auto"/>
              </w:divBdr>
            </w:div>
            <w:div w:id="1795903366">
              <w:marLeft w:val="0"/>
              <w:marRight w:val="0"/>
              <w:marTop w:val="0"/>
              <w:marBottom w:val="0"/>
              <w:divBdr>
                <w:top w:val="none" w:sz="0" w:space="0" w:color="auto"/>
                <w:left w:val="none" w:sz="0" w:space="0" w:color="auto"/>
                <w:bottom w:val="none" w:sz="0" w:space="0" w:color="auto"/>
                <w:right w:val="none" w:sz="0" w:space="0" w:color="auto"/>
              </w:divBdr>
            </w:div>
            <w:div w:id="1606424714">
              <w:marLeft w:val="0"/>
              <w:marRight w:val="0"/>
              <w:marTop w:val="0"/>
              <w:marBottom w:val="0"/>
              <w:divBdr>
                <w:top w:val="none" w:sz="0" w:space="0" w:color="auto"/>
                <w:left w:val="none" w:sz="0" w:space="0" w:color="auto"/>
                <w:bottom w:val="none" w:sz="0" w:space="0" w:color="auto"/>
                <w:right w:val="none" w:sz="0" w:space="0" w:color="auto"/>
              </w:divBdr>
            </w:div>
            <w:div w:id="1957833345">
              <w:marLeft w:val="0"/>
              <w:marRight w:val="0"/>
              <w:marTop w:val="0"/>
              <w:marBottom w:val="0"/>
              <w:divBdr>
                <w:top w:val="none" w:sz="0" w:space="0" w:color="auto"/>
                <w:left w:val="none" w:sz="0" w:space="0" w:color="auto"/>
                <w:bottom w:val="none" w:sz="0" w:space="0" w:color="auto"/>
                <w:right w:val="none" w:sz="0" w:space="0" w:color="auto"/>
              </w:divBdr>
            </w:div>
            <w:div w:id="866331771">
              <w:marLeft w:val="0"/>
              <w:marRight w:val="0"/>
              <w:marTop w:val="0"/>
              <w:marBottom w:val="0"/>
              <w:divBdr>
                <w:top w:val="none" w:sz="0" w:space="0" w:color="auto"/>
                <w:left w:val="none" w:sz="0" w:space="0" w:color="auto"/>
                <w:bottom w:val="none" w:sz="0" w:space="0" w:color="auto"/>
                <w:right w:val="none" w:sz="0" w:space="0" w:color="auto"/>
              </w:divBdr>
            </w:div>
            <w:div w:id="182786366">
              <w:marLeft w:val="0"/>
              <w:marRight w:val="0"/>
              <w:marTop w:val="0"/>
              <w:marBottom w:val="0"/>
              <w:divBdr>
                <w:top w:val="none" w:sz="0" w:space="0" w:color="auto"/>
                <w:left w:val="none" w:sz="0" w:space="0" w:color="auto"/>
                <w:bottom w:val="none" w:sz="0" w:space="0" w:color="auto"/>
                <w:right w:val="none" w:sz="0" w:space="0" w:color="auto"/>
              </w:divBdr>
            </w:div>
            <w:div w:id="1945772302">
              <w:marLeft w:val="0"/>
              <w:marRight w:val="0"/>
              <w:marTop w:val="0"/>
              <w:marBottom w:val="0"/>
              <w:divBdr>
                <w:top w:val="none" w:sz="0" w:space="0" w:color="auto"/>
                <w:left w:val="none" w:sz="0" w:space="0" w:color="auto"/>
                <w:bottom w:val="none" w:sz="0" w:space="0" w:color="auto"/>
                <w:right w:val="none" w:sz="0" w:space="0" w:color="auto"/>
              </w:divBdr>
            </w:div>
            <w:div w:id="870265197">
              <w:marLeft w:val="0"/>
              <w:marRight w:val="0"/>
              <w:marTop w:val="0"/>
              <w:marBottom w:val="0"/>
              <w:divBdr>
                <w:top w:val="none" w:sz="0" w:space="0" w:color="auto"/>
                <w:left w:val="none" w:sz="0" w:space="0" w:color="auto"/>
                <w:bottom w:val="none" w:sz="0" w:space="0" w:color="auto"/>
                <w:right w:val="none" w:sz="0" w:space="0" w:color="auto"/>
              </w:divBdr>
            </w:div>
            <w:div w:id="892741266">
              <w:marLeft w:val="0"/>
              <w:marRight w:val="0"/>
              <w:marTop w:val="0"/>
              <w:marBottom w:val="0"/>
              <w:divBdr>
                <w:top w:val="none" w:sz="0" w:space="0" w:color="auto"/>
                <w:left w:val="none" w:sz="0" w:space="0" w:color="auto"/>
                <w:bottom w:val="none" w:sz="0" w:space="0" w:color="auto"/>
                <w:right w:val="none" w:sz="0" w:space="0" w:color="auto"/>
              </w:divBdr>
            </w:div>
            <w:div w:id="1386220449">
              <w:marLeft w:val="0"/>
              <w:marRight w:val="0"/>
              <w:marTop w:val="0"/>
              <w:marBottom w:val="0"/>
              <w:divBdr>
                <w:top w:val="none" w:sz="0" w:space="0" w:color="auto"/>
                <w:left w:val="none" w:sz="0" w:space="0" w:color="auto"/>
                <w:bottom w:val="none" w:sz="0" w:space="0" w:color="auto"/>
                <w:right w:val="none" w:sz="0" w:space="0" w:color="auto"/>
              </w:divBdr>
            </w:div>
            <w:div w:id="861824902">
              <w:marLeft w:val="0"/>
              <w:marRight w:val="0"/>
              <w:marTop w:val="0"/>
              <w:marBottom w:val="0"/>
              <w:divBdr>
                <w:top w:val="none" w:sz="0" w:space="0" w:color="auto"/>
                <w:left w:val="none" w:sz="0" w:space="0" w:color="auto"/>
                <w:bottom w:val="none" w:sz="0" w:space="0" w:color="auto"/>
                <w:right w:val="none" w:sz="0" w:space="0" w:color="auto"/>
              </w:divBdr>
            </w:div>
            <w:div w:id="873885208">
              <w:marLeft w:val="0"/>
              <w:marRight w:val="0"/>
              <w:marTop w:val="0"/>
              <w:marBottom w:val="0"/>
              <w:divBdr>
                <w:top w:val="none" w:sz="0" w:space="0" w:color="auto"/>
                <w:left w:val="none" w:sz="0" w:space="0" w:color="auto"/>
                <w:bottom w:val="none" w:sz="0" w:space="0" w:color="auto"/>
                <w:right w:val="none" w:sz="0" w:space="0" w:color="auto"/>
              </w:divBdr>
            </w:div>
            <w:div w:id="1087072064">
              <w:marLeft w:val="0"/>
              <w:marRight w:val="0"/>
              <w:marTop w:val="0"/>
              <w:marBottom w:val="0"/>
              <w:divBdr>
                <w:top w:val="none" w:sz="0" w:space="0" w:color="auto"/>
                <w:left w:val="none" w:sz="0" w:space="0" w:color="auto"/>
                <w:bottom w:val="none" w:sz="0" w:space="0" w:color="auto"/>
                <w:right w:val="none" w:sz="0" w:space="0" w:color="auto"/>
              </w:divBdr>
            </w:div>
            <w:div w:id="418674294">
              <w:marLeft w:val="0"/>
              <w:marRight w:val="0"/>
              <w:marTop w:val="0"/>
              <w:marBottom w:val="0"/>
              <w:divBdr>
                <w:top w:val="none" w:sz="0" w:space="0" w:color="auto"/>
                <w:left w:val="none" w:sz="0" w:space="0" w:color="auto"/>
                <w:bottom w:val="none" w:sz="0" w:space="0" w:color="auto"/>
                <w:right w:val="none" w:sz="0" w:space="0" w:color="auto"/>
              </w:divBdr>
            </w:div>
            <w:div w:id="1104808726">
              <w:marLeft w:val="0"/>
              <w:marRight w:val="0"/>
              <w:marTop w:val="0"/>
              <w:marBottom w:val="0"/>
              <w:divBdr>
                <w:top w:val="none" w:sz="0" w:space="0" w:color="auto"/>
                <w:left w:val="none" w:sz="0" w:space="0" w:color="auto"/>
                <w:bottom w:val="none" w:sz="0" w:space="0" w:color="auto"/>
                <w:right w:val="none" w:sz="0" w:space="0" w:color="auto"/>
              </w:divBdr>
            </w:div>
            <w:div w:id="1430814072">
              <w:marLeft w:val="0"/>
              <w:marRight w:val="0"/>
              <w:marTop w:val="0"/>
              <w:marBottom w:val="0"/>
              <w:divBdr>
                <w:top w:val="none" w:sz="0" w:space="0" w:color="auto"/>
                <w:left w:val="none" w:sz="0" w:space="0" w:color="auto"/>
                <w:bottom w:val="none" w:sz="0" w:space="0" w:color="auto"/>
                <w:right w:val="none" w:sz="0" w:space="0" w:color="auto"/>
              </w:divBdr>
            </w:div>
            <w:div w:id="314184191">
              <w:marLeft w:val="0"/>
              <w:marRight w:val="0"/>
              <w:marTop w:val="0"/>
              <w:marBottom w:val="0"/>
              <w:divBdr>
                <w:top w:val="none" w:sz="0" w:space="0" w:color="auto"/>
                <w:left w:val="none" w:sz="0" w:space="0" w:color="auto"/>
                <w:bottom w:val="none" w:sz="0" w:space="0" w:color="auto"/>
                <w:right w:val="none" w:sz="0" w:space="0" w:color="auto"/>
              </w:divBdr>
            </w:div>
            <w:div w:id="1738698036">
              <w:marLeft w:val="0"/>
              <w:marRight w:val="0"/>
              <w:marTop w:val="0"/>
              <w:marBottom w:val="0"/>
              <w:divBdr>
                <w:top w:val="none" w:sz="0" w:space="0" w:color="auto"/>
                <w:left w:val="none" w:sz="0" w:space="0" w:color="auto"/>
                <w:bottom w:val="none" w:sz="0" w:space="0" w:color="auto"/>
                <w:right w:val="none" w:sz="0" w:space="0" w:color="auto"/>
              </w:divBdr>
            </w:div>
            <w:div w:id="374089011">
              <w:marLeft w:val="0"/>
              <w:marRight w:val="0"/>
              <w:marTop w:val="0"/>
              <w:marBottom w:val="0"/>
              <w:divBdr>
                <w:top w:val="none" w:sz="0" w:space="0" w:color="auto"/>
                <w:left w:val="none" w:sz="0" w:space="0" w:color="auto"/>
                <w:bottom w:val="none" w:sz="0" w:space="0" w:color="auto"/>
                <w:right w:val="none" w:sz="0" w:space="0" w:color="auto"/>
              </w:divBdr>
            </w:div>
            <w:div w:id="453330137">
              <w:marLeft w:val="0"/>
              <w:marRight w:val="0"/>
              <w:marTop w:val="0"/>
              <w:marBottom w:val="0"/>
              <w:divBdr>
                <w:top w:val="none" w:sz="0" w:space="0" w:color="auto"/>
                <w:left w:val="none" w:sz="0" w:space="0" w:color="auto"/>
                <w:bottom w:val="none" w:sz="0" w:space="0" w:color="auto"/>
                <w:right w:val="none" w:sz="0" w:space="0" w:color="auto"/>
              </w:divBdr>
            </w:div>
            <w:div w:id="1595280619">
              <w:marLeft w:val="0"/>
              <w:marRight w:val="0"/>
              <w:marTop w:val="0"/>
              <w:marBottom w:val="0"/>
              <w:divBdr>
                <w:top w:val="none" w:sz="0" w:space="0" w:color="auto"/>
                <w:left w:val="none" w:sz="0" w:space="0" w:color="auto"/>
                <w:bottom w:val="none" w:sz="0" w:space="0" w:color="auto"/>
                <w:right w:val="none" w:sz="0" w:space="0" w:color="auto"/>
              </w:divBdr>
            </w:div>
            <w:div w:id="627122710">
              <w:marLeft w:val="0"/>
              <w:marRight w:val="0"/>
              <w:marTop w:val="0"/>
              <w:marBottom w:val="0"/>
              <w:divBdr>
                <w:top w:val="none" w:sz="0" w:space="0" w:color="auto"/>
                <w:left w:val="none" w:sz="0" w:space="0" w:color="auto"/>
                <w:bottom w:val="none" w:sz="0" w:space="0" w:color="auto"/>
                <w:right w:val="none" w:sz="0" w:space="0" w:color="auto"/>
              </w:divBdr>
            </w:div>
            <w:div w:id="667295149">
              <w:marLeft w:val="0"/>
              <w:marRight w:val="0"/>
              <w:marTop w:val="0"/>
              <w:marBottom w:val="0"/>
              <w:divBdr>
                <w:top w:val="none" w:sz="0" w:space="0" w:color="auto"/>
                <w:left w:val="none" w:sz="0" w:space="0" w:color="auto"/>
                <w:bottom w:val="none" w:sz="0" w:space="0" w:color="auto"/>
                <w:right w:val="none" w:sz="0" w:space="0" w:color="auto"/>
              </w:divBdr>
            </w:div>
            <w:div w:id="2099977390">
              <w:marLeft w:val="0"/>
              <w:marRight w:val="0"/>
              <w:marTop w:val="0"/>
              <w:marBottom w:val="0"/>
              <w:divBdr>
                <w:top w:val="none" w:sz="0" w:space="0" w:color="auto"/>
                <w:left w:val="none" w:sz="0" w:space="0" w:color="auto"/>
                <w:bottom w:val="none" w:sz="0" w:space="0" w:color="auto"/>
                <w:right w:val="none" w:sz="0" w:space="0" w:color="auto"/>
              </w:divBdr>
            </w:div>
            <w:div w:id="1504780424">
              <w:marLeft w:val="0"/>
              <w:marRight w:val="0"/>
              <w:marTop w:val="0"/>
              <w:marBottom w:val="0"/>
              <w:divBdr>
                <w:top w:val="none" w:sz="0" w:space="0" w:color="auto"/>
                <w:left w:val="none" w:sz="0" w:space="0" w:color="auto"/>
                <w:bottom w:val="none" w:sz="0" w:space="0" w:color="auto"/>
                <w:right w:val="none" w:sz="0" w:space="0" w:color="auto"/>
              </w:divBdr>
            </w:div>
            <w:div w:id="130250427">
              <w:marLeft w:val="0"/>
              <w:marRight w:val="0"/>
              <w:marTop w:val="0"/>
              <w:marBottom w:val="0"/>
              <w:divBdr>
                <w:top w:val="none" w:sz="0" w:space="0" w:color="auto"/>
                <w:left w:val="none" w:sz="0" w:space="0" w:color="auto"/>
                <w:bottom w:val="none" w:sz="0" w:space="0" w:color="auto"/>
                <w:right w:val="none" w:sz="0" w:space="0" w:color="auto"/>
              </w:divBdr>
            </w:div>
            <w:div w:id="216860930">
              <w:marLeft w:val="0"/>
              <w:marRight w:val="0"/>
              <w:marTop w:val="0"/>
              <w:marBottom w:val="0"/>
              <w:divBdr>
                <w:top w:val="none" w:sz="0" w:space="0" w:color="auto"/>
                <w:left w:val="none" w:sz="0" w:space="0" w:color="auto"/>
                <w:bottom w:val="none" w:sz="0" w:space="0" w:color="auto"/>
                <w:right w:val="none" w:sz="0" w:space="0" w:color="auto"/>
              </w:divBdr>
            </w:div>
            <w:div w:id="212162169">
              <w:marLeft w:val="0"/>
              <w:marRight w:val="0"/>
              <w:marTop w:val="0"/>
              <w:marBottom w:val="0"/>
              <w:divBdr>
                <w:top w:val="none" w:sz="0" w:space="0" w:color="auto"/>
                <w:left w:val="none" w:sz="0" w:space="0" w:color="auto"/>
                <w:bottom w:val="none" w:sz="0" w:space="0" w:color="auto"/>
                <w:right w:val="none" w:sz="0" w:space="0" w:color="auto"/>
              </w:divBdr>
            </w:div>
            <w:div w:id="134417731">
              <w:marLeft w:val="0"/>
              <w:marRight w:val="0"/>
              <w:marTop w:val="0"/>
              <w:marBottom w:val="0"/>
              <w:divBdr>
                <w:top w:val="none" w:sz="0" w:space="0" w:color="auto"/>
                <w:left w:val="none" w:sz="0" w:space="0" w:color="auto"/>
                <w:bottom w:val="none" w:sz="0" w:space="0" w:color="auto"/>
                <w:right w:val="none" w:sz="0" w:space="0" w:color="auto"/>
              </w:divBdr>
            </w:div>
            <w:div w:id="1492984065">
              <w:marLeft w:val="0"/>
              <w:marRight w:val="0"/>
              <w:marTop w:val="0"/>
              <w:marBottom w:val="0"/>
              <w:divBdr>
                <w:top w:val="none" w:sz="0" w:space="0" w:color="auto"/>
                <w:left w:val="none" w:sz="0" w:space="0" w:color="auto"/>
                <w:bottom w:val="none" w:sz="0" w:space="0" w:color="auto"/>
                <w:right w:val="none" w:sz="0" w:space="0" w:color="auto"/>
              </w:divBdr>
            </w:div>
            <w:div w:id="994186300">
              <w:marLeft w:val="0"/>
              <w:marRight w:val="0"/>
              <w:marTop w:val="0"/>
              <w:marBottom w:val="0"/>
              <w:divBdr>
                <w:top w:val="none" w:sz="0" w:space="0" w:color="auto"/>
                <w:left w:val="none" w:sz="0" w:space="0" w:color="auto"/>
                <w:bottom w:val="none" w:sz="0" w:space="0" w:color="auto"/>
                <w:right w:val="none" w:sz="0" w:space="0" w:color="auto"/>
              </w:divBdr>
            </w:div>
            <w:div w:id="1636909155">
              <w:marLeft w:val="0"/>
              <w:marRight w:val="0"/>
              <w:marTop w:val="0"/>
              <w:marBottom w:val="0"/>
              <w:divBdr>
                <w:top w:val="none" w:sz="0" w:space="0" w:color="auto"/>
                <w:left w:val="none" w:sz="0" w:space="0" w:color="auto"/>
                <w:bottom w:val="none" w:sz="0" w:space="0" w:color="auto"/>
                <w:right w:val="none" w:sz="0" w:space="0" w:color="auto"/>
              </w:divBdr>
            </w:div>
            <w:div w:id="7780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00705">
      <w:bodyDiv w:val="1"/>
      <w:marLeft w:val="0"/>
      <w:marRight w:val="0"/>
      <w:marTop w:val="0"/>
      <w:marBottom w:val="0"/>
      <w:divBdr>
        <w:top w:val="none" w:sz="0" w:space="0" w:color="auto"/>
        <w:left w:val="none" w:sz="0" w:space="0" w:color="auto"/>
        <w:bottom w:val="none" w:sz="0" w:space="0" w:color="auto"/>
        <w:right w:val="none" w:sz="0" w:space="0" w:color="auto"/>
      </w:divBdr>
    </w:div>
    <w:div w:id="1990279560">
      <w:bodyDiv w:val="1"/>
      <w:marLeft w:val="0"/>
      <w:marRight w:val="0"/>
      <w:marTop w:val="0"/>
      <w:marBottom w:val="0"/>
      <w:divBdr>
        <w:top w:val="none" w:sz="0" w:space="0" w:color="auto"/>
        <w:left w:val="none" w:sz="0" w:space="0" w:color="auto"/>
        <w:bottom w:val="none" w:sz="0" w:space="0" w:color="auto"/>
        <w:right w:val="none" w:sz="0" w:space="0" w:color="auto"/>
      </w:divBdr>
      <w:divsChild>
        <w:div w:id="1097100206">
          <w:marLeft w:val="0"/>
          <w:marRight w:val="0"/>
          <w:marTop w:val="0"/>
          <w:marBottom w:val="0"/>
          <w:divBdr>
            <w:top w:val="single" w:sz="2" w:space="0" w:color="D9D9E3"/>
            <w:left w:val="single" w:sz="2" w:space="0" w:color="D9D9E3"/>
            <w:bottom w:val="single" w:sz="2" w:space="0" w:color="D9D9E3"/>
            <w:right w:val="single" w:sz="2" w:space="0" w:color="D9D9E3"/>
          </w:divBdr>
          <w:divsChild>
            <w:div w:id="947735355">
              <w:marLeft w:val="0"/>
              <w:marRight w:val="0"/>
              <w:marTop w:val="0"/>
              <w:marBottom w:val="0"/>
              <w:divBdr>
                <w:top w:val="single" w:sz="2" w:space="0" w:color="D9D9E3"/>
                <w:left w:val="single" w:sz="2" w:space="0" w:color="D9D9E3"/>
                <w:bottom w:val="single" w:sz="2" w:space="0" w:color="D9D9E3"/>
                <w:right w:val="single" w:sz="2" w:space="0" w:color="D9D9E3"/>
              </w:divBdr>
              <w:divsChild>
                <w:div w:id="1531794800">
                  <w:marLeft w:val="0"/>
                  <w:marRight w:val="0"/>
                  <w:marTop w:val="0"/>
                  <w:marBottom w:val="0"/>
                  <w:divBdr>
                    <w:top w:val="single" w:sz="2" w:space="0" w:color="D9D9E3"/>
                    <w:left w:val="single" w:sz="2" w:space="0" w:color="D9D9E3"/>
                    <w:bottom w:val="single" w:sz="2" w:space="0" w:color="D9D9E3"/>
                    <w:right w:val="single" w:sz="2" w:space="0" w:color="D9D9E3"/>
                  </w:divBdr>
                  <w:divsChild>
                    <w:div w:id="927614213">
                      <w:marLeft w:val="0"/>
                      <w:marRight w:val="0"/>
                      <w:marTop w:val="0"/>
                      <w:marBottom w:val="0"/>
                      <w:divBdr>
                        <w:top w:val="single" w:sz="2" w:space="0" w:color="D9D9E3"/>
                        <w:left w:val="single" w:sz="2" w:space="0" w:color="D9D9E3"/>
                        <w:bottom w:val="single" w:sz="2" w:space="0" w:color="D9D9E3"/>
                        <w:right w:val="single" w:sz="2" w:space="0" w:color="D9D9E3"/>
                      </w:divBdr>
                      <w:divsChild>
                        <w:div w:id="875847144">
                          <w:marLeft w:val="0"/>
                          <w:marRight w:val="0"/>
                          <w:marTop w:val="0"/>
                          <w:marBottom w:val="0"/>
                          <w:divBdr>
                            <w:top w:val="single" w:sz="2" w:space="0" w:color="D9D9E3"/>
                            <w:left w:val="single" w:sz="2" w:space="0" w:color="D9D9E3"/>
                            <w:bottom w:val="single" w:sz="2" w:space="0" w:color="D9D9E3"/>
                            <w:right w:val="single" w:sz="2" w:space="0" w:color="D9D9E3"/>
                          </w:divBdr>
                          <w:divsChild>
                            <w:div w:id="1495609595">
                              <w:marLeft w:val="0"/>
                              <w:marRight w:val="0"/>
                              <w:marTop w:val="100"/>
                              <w:marBottom w:val="100"/>
                              <w:divBdr>
                                <w:top w:val="single" w:sz="2" w:space="0" w:color="D9D9E3"/>
                                <w:left w:val="single" w:sz="2" w:space="0" w:color="D9D9E3"/>
                                <w:bottom w:val="single" w:sz="2" w:space="0" w:color="D9D9E3"/>
                                <w:right w:val="single" w:sz="2" w:space="0" w:color="D9D9E3"/>
                              </w:divBdr>
                              <w:divsChild>
                                <w:div w:id="691298833">
                                  <w:marLeft w:val="0"/>
                                  <w:marRight w:val="0"/>
                                  <w:marTop w:val="0"/>
                                  <w:marBottom w:val="0"/>
                                  <w:divBdr>
                                    <w:top w:val="single" w:sz="2" w:space="0" w:color="D9D9E3"/>
                                    <w:left w:val="single" w:sz="2" w:space="0" w:color="D9D9E3"/>
                                    <w:bottom w:val="single" w:sz="2" w:space="0" w:color="D9D9E3"/>
                                    <w:right w:val="single" w:sz="2" w:space="0" w:color="D9D9E3"/>
                                  </w:divBdr>
                                  <w:divsChild>
                                    <w:div w:id="821389043">
                                      <w:marLeft w:val="0"/>
                                      <w:marRight w:val="0"/>
                                      <w:marTop w:val="0"/>
                                      <w:marBottom w:val="0"/>
                                      <w:divBdr>
                                        <w:top w:val="single" w:sz="2" w:space="0" w:color="D9D9E3"/>
                                        <w:left w:val="single" w:sz="2" w:space="0" w:color="D9D9E3"/>
                                        <w:bottom w:val="single" w:sz="2" w:space="0" w:color="D9D9E3"/>
                                        <w:right w:val="single" w:sz="2" w:space="0" w:color="D9D9E3"/>
                                      </w:divBdr>
                                      <w:divsChild>
                                        <w:div w:id="1245340780">
                                          <w:marLeft w:val="0"/>
                                          <w:marRight w:val="0"/>
                                          <w:marTop w:val="0"/>
                                          <w:marBottom w:val="0"/>
                                          <w:divBdr>
                                            <w:top w:val="single" w:sz="2" w:space="0" w:color="D9D9E3"/>
                                            <w:left w:val="single" w:sz="2" w:space="0" w:color="D9D9E3"/>
                                            <w:bottom w:val="single" w:sz="2" w:space="0" w:color="D9D9E3"/>
                                            <w:right w:val="single" w:sz="2" w:space="0" w:color="D9D9E3"/>
                                          </w:divBdr>
                                          <w:divsChild>
                                            <w:div w:id="353968155">
                                              <w:marLeft w:val="0"/>
                                              <w:marRight w:val="0"/>
                                              <w:marTop w:val="0"/>
                                              <w:marBottom w:val="0"/>
                                              <w:divBdr>
                                                <w:top w:val="single" w:sz="2" w:space="0" w:color="D9D9E3"/>
                                                <w:left w:val="single" w:sz="2" w:space="0" w:color="D9D9E3"/>
                                                <w:bottom w:val="single" w:sz="2" w:space="0" w:color="D9D9E3"/>
                                                <w:right w:val="single" w:sz="2" w:space="0" w:color="D9D9E3"/>
                                              </w:divBdr>
                                              <w:divsChild>
                                                <w:div w:id="992178148">
                                                  <w:marLeft w:val="0"/>
                                                  <w:marRight w:val="0"/>
                                                  <w:marTop w:val="0"/>
                                                  <w:marBottom w:val="0"/>
                                                  <w:divBdr>
                                                    <w:top w:val="single" w:sz="2" w:space="0" w:color="D9D9E3"/>
                                                    <w:left w:val="single" w:sz="2" w:space="0" w:color="D9D9E3"/>
                                                    <w:bottom w:val="single" w:sz="2" w:space="0" w:color="D9D9E3"/>
                                                    <w:right w:val="single" w:sz="2" w:space="0" w:color="D9D9E3"/>
                                                  </w:divBdr>
                                                  <w:divsChild>
                                                    <w:div w:id="904608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94084028">
          <w:marLeft w:val="0"/>
          <w:marRight w:val="0"/>
          <w:marTop w:val="0"/>
          <w:marBottom w:val="0"/>
          <w:divBdr>
            <w:top w:val="none" w:sz="0" w:space="0" w:color="auto"/>
            <w:left w:val="none" w:sz="0" w:space="0" w:color="auto"/>
            <w:bottom w:val="none" w:sz="0" w:space="0" w:color="auto"/>
            <w:right w:val="none" w:sz="0" w:space="0" w:color="auto"/>
          </w:divBdr>
        </w:div>
      </w:divsChild>
    </w:div>
    <w:div w:id="2097362830">
      <w:bodyDiv w:val="1"/>
      <w:marLeft w:val="0"/>
      <w:marRight w:val="0"/>
      <w:marTop w:val="0"/>
      <w:marBottom w:val="0"/>
      <w:divBdr>
        <w:top w:val="none" w:sz="0" w:space="0" w:color="auto"/>
        <w:left w:val="none" w:sz="0" w:space="0" w:color="auto"/>
        <w:bottom w:val="none" w:sz="0" w:space="0" w:color="auto"/>
        <w:right w:val="none" w:sz="0" w:space="0" w:color="auto"/>
      </w:divBdr>
    </w:div>
    <w:div w:id="2114932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opencv.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hat.openai.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eekforgeek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tutorialspoint.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3school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pypi.org/project/face-recogniti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PjyyeZhQeazjD0Bv7EnxzhXlcA==">CgMxLjA4AHIhMUtLSnVJSHNwNzlIc09aQWtRZUFBSlhQU1JLQ2FKeUw3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1</Pages>
  <Words>3046</Words>
  <Characters>17367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YamYam</cp:lastModifiedBy>
  <cp:revision>15</cp:revision>
  <dcterms:created xsi:type="dcterms:W3CDTF">2022-09-19T06:18:00Z</dcterms:created>
  <dcterms:modified xsi:type="dcterms:W3CDTF">2024-01-18T10:45:00Z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